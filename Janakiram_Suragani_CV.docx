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4D569E0" w14:textId="221EDED3" w:rsidR="00714E62" w:rsidRPr="00714E62" w:rsidRDefault="0024082E" w:rsidP="00714E62">
      <w:pPr>
        <w:widowControl w:val="0"/>
        <w:autoSpaceDE w:val="0"/>
        <w:spacing w:after="0" w:line="360" w:lineRule="auto"/>
        <w:rPr>
          <w:rFonts w:ascii="Verdana" w:hAnsi="Verdana" w:cs="Verdana"/>
          <w:b/>
          <w:sz w:val="18"/>
          <w:szCs w:val="18"/>
          <w:lang w:val="en-AE" w:eastAsia="en-AE"/>
        </w:rPr>
      </w:pPr>
      <w:r w:rsidRPr="00714E62">
        <w:rPr>
          <w:rFonts w:ascii="Verdana" w:hAnsi="Verdana" w:cs="Verdana"/>
          <w:b/>
          <w:noProof/>
          <w:sz w:val="18"/>
          <w:szCs w:val="18"/>
          <w:lang w:val="en-AE" w:eastAsia="en-AE"/>
        </w:rPr>
        <w:drawing>
          <wp:inline distT="0" distB="0" distL="0" distR="0" wp14:anchorId="0F56341F" wp14:editId="2EB99F3E">
            <wp:extent cx="858520" cy="8585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8520" cy="85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B9335" w14:textId="7849FD70" w:rsidR="009A3E5B" w:rsidRPr="00A717B9" w:rsidRDefault="0024082E" w:rsidP="007E2193">
      <w:pPr>
        <w:widowControl w:val="0"/>
        <w:autoSpaceDE w:val="0"/>
        <w:spacing w:after="0" w:line="360" w:lineRule="auto"/>
        <w:ind w:left="30"/>
        <w:jc w:val="center"/>
        <w:rPr>
          <w:rFonts w:ascii="Verdana" w:eastAsia="Verdana" w:hAnsi="Verdana" w:cs="Verdana"/>
          <w:kern w:val="1"/>
          <w:sz w:val="18"/>
          <w:szCs w:val="18"/>
        </w:rPr>
      </w:pPr>
      <w:r w:rsidRPr="00A717B9">
        <w:rPr>
          <w:rFonts w:ascii="Verdana" w:hAnsi="Verdana" w:cs="Verdana"/>
          <w:noProof/>
          <w:kern w:val="1"/>
          <w:sz w:val="18"/>
          <w:szCs w:val="18"/>
          <w:lang w:val="en-AE" w:eastAsia="en-AE"/>
        </w:rPr>
        <w:drawing>
          <wp:anchor distT="0" distB="0" distL="114300" distR="114300" simplePos="0" relativeHeight="251658240" behindDoc="0" locked="0" layoutInCell="1" allowOverlap="1" wp14:anchorId="791A3757" wp14:editId="76E63346">
            <wp:simplePos x="0" y="0"/>
            <wp:positionH relativeFrom="column">
              <wp:posOffset>4832985</wp:posOffset>
            </wp:positionH>
            <wp:positionV relativeFrom="paragraph">
              <wp:posOffset>-598805</wp:posOffset>
            </wp:positionV>
            <wp:extent cx="1034415" cy="609600"/>
            <wp:effectExtent l="0" t="0" r="0" b="0"/>
            <wp:wrapSquare wrapText="bothSides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441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717B9">
        <w:rPr>
          <w:rFonts w:ascii="Verdana" w:hAnsi="Verdana"/>
          <w:noProof/>
          <w:sz w:val="18"/>
          <w:szCs w:val="18"/>
        </w:rPr>
        <w:drawing>
          <wp:anchor distT="0" distB="0" distL="114935" distR="114935" simplePos="0" relativeHeight="251657216" behindDoc="0" locked="0" layoutInCell="1" allowOverlap="1" wp14:anchorId="7DC9F9A4" wp14:editId="1647D449">
            <wp:simplePos x="0" y="0"/>
            <wp:positionH relativeFrom="column">
              <wp:posOffset>4124325</wp:posOffset>
            </wp:positionH>
            <wp:positionV relativeFrom="paragraph">
              <wp:posOffset>-598805</wp:posOffset>
            </wp:positionV>
            <wp:extent cx="605790" cy="589280"/>
            <wp:effectExtent l="0" t="0" r="0" b="0"/>
            <wp:wrapSquare wrapText="bothSides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" cy="58928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A238A" w:rsidRPr="00A717B9">
        <w:rPr>
          <w:rFonts w:ascii="Verdana" w:hAnsi="Verdana" w:cs="Verdana"/>
          <w:b/>
          <w:sz w:val="18"/>
          <w:szCs w:val="18"/>
          <w:lang w:val="en-IN" w:eastAsia="en-AE"/>
        </w:rPr>
        <w:t xml:space="preserve">                    </w:t>
      </w:r>
      <w:r w:rsidR="009A3E5B" w:rsidRPr="00A717B9">
        <w:rPr>
          <w:rFonts w:ascii="Verdana" w:hAnsi="Verdana" w:cs="Verdana"/>
          <w:b/>
          <w:sz w:val="18"/>
          <w:szCs w:val="18"/>
          <w:lang w:val="en-AE" w:eastAsia="en-AE"/>
        </w:rPr>
        <w:t>CUR</w:t>
      </w:r>
      <w:r w:rsidR="009A3E5B" w:rsidRPr="00A717B9">
        <w:rPr>
          <w:rFonts w:ascii="Verdana" w:hAnsi="Verdana" w:cs="Verdana"/>
          <w:b/>
          <w:sz w:val="18"/>
          <w:szCs w:val="18"/>
          <w:lang w:val="en-IN" w:eastAsia="en-AE"/>
        </w:rPr>
        <w:t>R</w:t>
      </w:r>
      <w:r w:rsidR="009A3E5B" w:rsidRPr="00A717B9">
        <w:rPr>
          <w:rFonts w:ascii="Verdana" w:hAnsi="Verdana" w:cs="Verdana"/>
          <w:b/>
          <w:sz w:val="18"/>
          <w:szCs w:val="18"/>
          <w:lang w:val="en-AE" w:eastAsia="en-AE"/>
        </w:rPr>
        <w:t>ICULAM VITAE</w:t>
      </w:r>
    </w:p>
    <w:p w14:paraId="705B5A7A" w14:textId="77777777" w:rsidR="009A3E5B" w:rsidRPr="00A717B9" w:rsidRDefault="009A3E5B" w:rsidP="007E2193">
      <w:pPr>
        <w:widowControl w:val="0"/>
        <w:autoSpaceDE w:val="0"/>
        <w:spacing w:after="0" w:line="360" w:lineRule="auto"/>
        <w:ind w:left="30"/>
        <w:rPr>
          <w:rFonts w:ascii="Verdana" w:eastAsia="Verdana" w:hAnsi="Verdana" w:cs="Verdana"/>
          <w:bCs/>
          <w:color w:val="000000"/>
          <w:kern w:val="1"/>
          <w:sz w:val="18"/>
          <w:szCs w:val="18"/>
        </w:rPr>
      </w:pPr>
      <w:r w:rsidRPr="00A717B9">
        <w:rPr>
          <w:rFonts w:ascii="Verdana" w:hAnsi="Verdana" w:cs="Verdana"/>
          <w:bCs/>
          <w:kern w:val="1"/>
          <w:sz w:val="18"/>
          <w:szCs w:val="18"/>
        </w:rPr>
        <w:t xml:space="preserve">Janakiram Suragani                                                                                                                       </w:t>
      </w:r>
    </w:p>
    <w:p w14:paraId="7BAAEEAE" w14:textId="77777777" w:rsidR="009A3E5B" w:rsidRPr="00A717B9" w:rsidRDefault="009A3E5B" w:rsidP="007E2193">
      <w:pPr>
        <w:widowControl w:val="0"/>
        <w:pBdr>
          <w:bottom w:val="single" w:sz="8" w:space="0" w:color="auto"/>
        </w:pBdr>
        <w:autoSpaceDE w:val="0"/>
        <w:spacing w:after="0" w:line="360" w:lineRule="auto"/>
        <w:rPr>
          <w:rFonts w:ascii="Verdana" w:eastAsia="Verdana" w:hAnsi="Verdana" w:cs="Verdana"/>
          <w:b/>
          <w:bCs/>
          <w:kern w:val="1"/>
          <w:sz w:val="18"/>
          <w:szCs w:val="18"/>
        </w:rPr>
      </w:pPr>
      <w:r w:rsidRPr="00A717B9">
        <w:rPr>
          <w:rFonts w:ascii="Verdana" w:hAnsi="Verdana" w:cs="Verdana"/>
          <w:bCs/>
          <w:color w:val="000000"/>
          <w:kern w:val="1"/>
          <w:sz w:val="18"/>
          <w:szCs w:val="18"/>
        </w:rPr>
        <w:t>Mobile:</w:t>
      </w:r>
      <w:r w:rsidR="007C383F" w:rsidRPr="00A717B9">
        <w:rPr>
          <w:rFonts w:ascii="Verdana" w:hAnsi="Verdana" w:cs="Verdana"/>
          <w:bCs/>
          <w:color w:val="000000"/>
          <w:kern w:val="1"/>
          <w:sz w:val="18"/>
          <w:szCs w:val="18"/>
        </w:rPr>
        <w:t xml:space="preserve"> +971 588531465, +91 9700944779</w:t>
      </w:r>
      <w:r w:rsidRPr="00A717B9">
        <w:rPr>
          <w:rFonts w:ascii="Verdana" w:hAnsi="Verdana" w:cs="Verdana"/>
          <w:b/>
          <w:bCs/>
          <w:color w:val="0000FF"/>
          <w:kern w:val="1"/>
          <w:sz w:val="18"/>
          <w:szCs w:val="18"/>
        </w:rPr>
        <w:tab/>
        <w:t xml:space="preserve">         </w:t>
      </w:r>
      <w:r w:rsidRPr="00A717B9">
        <w:rPr>
          <w:rFonts w:ascii="Verdana" w:hAnsi="Verdana" w:cs="Verdana"/>
          <w:b/>
          <w:bCs/>
          <w:color w:val="0000FF"/>
          <w:kern w:val="1"/>
          <w:sz w:val="18"/>
          <w:szCs w:val="18"/>
        </w:rPr>
        <w:tab/>
      </w:r>
      <w:r w:rsidRPr="00A717B9">
        <w:rPr>
          <w:rFonts w:ascii="Verdana" w:hAnsi="Verdana" w:cs="Verdana"/>
          <w:b/>
          <w:bCs/>
          <w:color w:val="0000FF"/>
          <w:kern w:val="1"/>
          <w:sz w:val="18"/>
          <w:szCs w:val="18"/>
        </w:rPr>
        <w:tab/>
      </w:r>
      <w:r w:rsidR="001A238A" w:rsidRPr="00A717B9">
        <w:rPr>
          <w:rFonts w:ascii="Verdana" w:hAnsi="Verdana" w:cs="Verdana"/>
          <w:b/>
          <w:bCs/>
          <w:color w:val="0000FF"/>
          <w:kern w:val="1"/>
          <w:sz w:val="18"/>
          <w:szCs w:val="18"/>
        </w:rPr>
        <w:t xml:space="preserve">                          </w:t>
      </w:r>
      <w:r w:rsidRPr="00A717B9">
        <w:rPr>
          <w:rFonts w:ascii="Verdana" w:hAnsi="Verdana" w:cs="Verdana"/>
          <w:bCs/>
          <w:kern w:val="1"/>
          <w:sz w:val="18"/>
          <w:szCs w:val="18"/>
        </w:rPr>
        <w:t>Email:suraganijanakiram@gmail.com</w:t>
      </w:r>
      <w:r w:rsidRPr="00A717B9">
        <w:rPr>
          <w:rFonts w:ascii="Verdana" w:hAnsi="Verdana" w:cs="Verdana"/>
          <w:b/>
          <w:bCs/>
          <w:kern w:val="1"/>
          <w:sz w:val="18"/>
          <w:szCs w:val="18"/>
        </w:rPr>
        <w:t xml:space="preserve">           </w:t>
      </w:r>
    </w:p>
    <w:p w14:paraId="67938CDC" w14:textId="77777777" w:rsidR="009A3E5B" w:rsidRPr="00A717B9" w:rsidRDefault="009A3E5B" w:rsidP="007E2193">
      <w:pPr>
        <w:widowControl w:val="0"/>
        <w:autoSpaceDE w:val="0"/>
        <w:spacing w:after="0" w:line="360" w:lineRule="auto"/>
        <w:rPr>
          <w:rFonts w:ascii="Verdana" w:hAnsi="Verdana" w:cs="Verdana"/>
          <w:b/>
          <w:bCs/>
          <w:kern w:val="1"/>
          <w:sz w:val="18"/>
          <w:szCs w:val="18"/>
        </w:rPr>
      </w:pPr>
      <w:r w:rsidRPr="00A717B9">
        <w:rPr>
          <w:rFonts w:ascii="Verdana" w:eastAsia="Verdana" w:hAnsi="Verdana" w:cs="Verdana"/>
          <w:b/>
          <w:bCs/>
          <w:kern w:val="1"/>
          <w:sz w:val="18"/>
          <w:szCs w:val="18"/>
        </w:rPr>
        <w:t xml:space="preserve">                     </w:t>
      </w:r>
    </w:p>
    <w:p w14:paraId="228FB34F" w14:textId="77777777" w:rsidR="009A3E5B" w:rsidRPr="00A717B9" w:rsidRDefault="009A3E5B" w:rsidP="007E2193">
      <w:pPr>
        <w:widowControl w:val="0"/>
        <w:autoSpaceDE w:val="0"/>
        <w:spacing w:after="0" w:line="360" w:lineRule="auto"/>
        <w:rPr>
          <w:rFonts w:ascii="Verdana" w:hAnsi="Verdana" w:cs="Verdana"/>
          <w:b/>
          <w:bCs/>
          <w:kern w:val="1"/>
          <w:sz w:val="18"/>
          <w:szCs w:val="18"/>
        </w:rPr>
      </w:pPr>
      <w:r w:rsidRPr="00A717B9">
        <w:rPr>
          <w:rFonts w:ascii="Verdana" w:hAnsi="Verdana" w:cs="Verdana"/>
          <w:b/>
          <w:bCs/>
          <w:kern w:val="1"/>
          <w:sz w:val="18"/>
          <w:szCs w:val="18"/>
        </w:rPr>
        <w:t>PROFESSIONAL SUMMARY</w:t>
      </w:r>
    </w:p>
    <w:p w14:paraId="7DDE99F0" w14:textId="77777777" w:rsidR="001017D7" w:rsidRPr="00A717B9" w:rsidRDefault="001017D7" w:rsidP="007E2193">
      <w:pPr>
        <w:widowControl w:val="0"/>
        <w:autoSpaceDE w:val="0"/>
        <w:spacing w:after="0" w:line="360" w:lineRule="auto"/>
        <w:rPr>
          <w:rFonts w:ascii="Verdana" w:hAnsi="Verdana" w:cs="Verdana"/>
          <w:kern w:val="1"/>
          <w:sz w:val="18"/>
          <w:szCs w:val="18"/>
        </w:rPr>
      </w:pPr>
    </w:p>
    <w:p w14:paraId="5FC48DE3" w14:textId="77777777" w:rsidR="009A3E5B" w:rsidRPr="00A717B9" w:rsidRDefault="0020571F" w:rsidP="007E2193">
      <w:pPr>
        <w:widowControl w:val="0"/>
        <w:numPr>
          <w:ilvl w:val="0"/>
          <w:numId w:val="9"/>
        </w:numPr>
        <w:tabs>
          <w:tab w:val="left" w:pos="450"/>
        </w:tabs>
        <w:autoSpaceDE w:val="0"/>
        <w:spacing w:after="0" w:line="360" w:lineRule="auto"/>
        <w:rPr>
          <w:rFonts w:ascii="Verdana" w:hAnsi="Verdana" w:cs="Verdana"/>
          <w:kern w:val="1"/>
          <w:sz w:val="18"/>
          <w:szCs w:val="18"/>
        </w:rPr>
      </w:pPr>
      <w:r w:rsidRPr="00A717B9">
        <w:rPr>
          <w:rFonts w:ascii="Verdana" w:hAnsi="Verdana" w:cs="Verdana"/>
          <w:kern w:val="1"/>
          <w:sz w:val="18"/>
          <w:szCs w:val="18"/>
        </w:rPr>
        <w:t>I have around</w:t>
      </w:r>
      <w:r w:rsidR="00FA5D4A" w:rsidRPr="00A717B9">
        <w:rPr>
          <w:rFonts w:ascii="Verdana" w:hAnsi="Verdana" w:cs="Verdana"/>
          <w:kern w:val="1"/>
          <w:sz w:val="18"/>
          <w:szCs w:val="18"/>
        </w:rPr>
        <w:t xml:space="preserve"> </w:t>
      </w:r>
      <w:r w:rsidR="009A63B6" w:rsidRPr="00A717B9">
        <w:rPr>
          <w:rFonts w:hAnsi="Verdana" w:cs="Verdana"/>
          <w:kern w:val="1"/>
          <w:sz w:val="18"/>
          <w:szCs w:val="18"/>
        </w:rPr>
        <w:t>1</w:t>
      </w:r>
      <w:r w:rsidR="002414F0">
        <w:rPr>
          <w:rFonts w:hAnsi="Verdana" w:cs="Verdana"/>
          <w:kern w:val="1"/>
          <w:sz w:val="18"/>
          <w:szCs w:val="18"/>
        </w:rPr>
        <w:t>2</w:t>
      </w:r>
      <w:r w:rsidR="001B5C67" w:rsidRPr="00A717B9">
        <w:rPr>
          <w:rFonts w:ascii="Verdana" w:hAnsi="Verdana" w:cs="Verdana"/>
          <w:kern w:val="1"/>
          <w:sz w:val="18"/>
          <w:szCs w:val="18"/>
        </w:rPr>
        <w:t xml:space="preserve"> </w:t>
      </w:r>
      <w:r w:rsidR="00FA5D4A" w:rsidRPr="00A717B9">
        <w:rPr>
          <w:rFonts w:ascii="Verdana" w:hAnsi="Verdana" w:cs="Verdana"/>
          <w:kern w:val="1"/>
          <w:sz w:val="18"/>
          <w:szCs w:val="18"/>
        </w:rPr>
        <w:t>years</w:t>
      </w:r>
      <w:r w:rsidR="009A3E5B" w:rsidRPr="00A717B9">
        <w:rPr>
          <w:rFonts w:ascii="Verdana" w:hAnsi="Verdana" w:cs="Verdana"/>
          <w:kern w:val="1"/>
          <w:sz w:val="18"/>
          <w:szCs w:val="18"/>
        </w:rPr>
        <w:t xml:space="preserve"> of industry experience </w:t>
      </w:r>
      <w:r w:rsidR="002414F0" w:rsidRPr="00A717B9">
        <w:rPr>
          <w:rFonts w:ascii="Verdana" w:hAnsi="Verdana" w:cs="Verdana"/>
          <w:kern w:val="1"/>
          <w:sz w:val="18"/>
          <w:szCs w:val="18"/>
        </w:rPr>
        <w:t>in</w:t>
      </w:r>
      <w:r w:rsidR="00F650D1" w:rsidRPr="00A717B9">
        <w:rPr>
          <w:rFonts w:ascii="Verdana" w:hAnsi="Verdana" w:cs="Verdana"/>
          <w:kern w:val="1"/>
          <w:sz w:val="18"/>
          <w:szCs w:val="18"/>
        </w:rPr>
        <w:t xml:space="preserve"> Linux</w:t>
      </w:r>
      <w:r w:rsidR="00AE5D12" w:rsidRPr="00A717B9">
        <w:rPr>
          <w:rFonts w:ascii="Verdana" w:hAnsi="Verdana" w:cs="Verdana"/>
          <w:kern w:val="1"/>
          <w:sz w:val="18"/>
          <w:szCs w:val="18"/>
        </w:rPr>
        <w:t>,</w:t>
      </w:r>
      <w:r w:rsidR="002414F0">
        <w:rPr>
          <w:rFonts w:ascii="Verdana" w:hAnsi="Verdana" w:cs="Verdana"/>
          <w:kern w:val="1"/>
          <w:sz w:val="18"/>
          <w:szCs w:val="18"/>
        </w:rPr>
        <w:t xml:space="preserve"> Cloud, Datacenter,</w:t>
      </w:r>
      <w:r w:rsidR="00AE5D12" w:rsidRPr="00A717B9">
        <w:rPr>
          <w:rFonts w:ascii="Verdana" w:hAnsi="Verdana" w:cs="Verdana"/>
          <w:kern w:val="1"/>
          <w:sz w:val="18"/>
          <w:szCs w:val="18"/>
        </w:rPr>
        <w:t xml:space="preserve"> VMware, Devops</w:t>
      </w:r>
      <w:r w:rsidR="00FA5D4A" w:rsidRPr="00A717B9">
        <w:rPr>
          <w:rFonts w:ascii="Verdana" w:hAnsi="Verdana" w:cs="Verdana"/>
          <w:kern w:val="1"/>
          <w:sz w:val="18"/>
          <w:szCs w:val="18"/>
        </w:rPr>
        <w:t xml:space="preserve"> and shell scripting</w:t>
      </w:r>
      <w:r w:rsidR="004473A8" w:rsidRPr="00A717B9">
        <w:rPr>
          <w:rFonts w:ascii="Verdana" w:hAnsi="Verdana" w:cs="Verdana"/>
          <w:kern w:val="1"/>
          <w:sz w:val="18"/>
          <w:szCs w:val="18"/>
        </w:rPr>
        <w:t>.</w:t>
      </w:r>
    </w:p>
    <w:p w14:paraId="1284277E" w14:textId="77777777" w:rsidR="00171404" w:rsidRPr="00A717B9" w:rsidRDefault="00D02BDE" w:rsidP="007E2193">
      <w:pPr>
        <w:widowControl w:val="0"/>
        <w:numPr>
          <w:ilvl w:val="0"/>
          <w:numId w:val="9"/>
        </w:numPr>
        <w:tabs>
          <w:tab w:val="left" w:pos="450"/>
        </w:tabs>
        <w:autoSpaceDE w:val="0"/>
        <w:spacing w:after="0" w:line="360" w:lineRule="auto"/>
        <w:rPr>
          <w:rFonts w:ascii="Verdana" w:hAnsi="Verdana" w:cs="Verdana"/>
          <w:kern w:val="1"/>
          <w:sz w:val="18"/>
          <w:szCs w:val="18"/>
        </w:rPr>
      </w:pPr>
      <w:r w:rsidRPr="00A717B9">
        <w:rPr>
          <w:rFonts w:ascii="Verdana" w:hAnsi="Verdana" w:cs="Verdana"/>
          <w:kern w:val="1"/>
          <w:sz w:val="18"/>
          <w:szCs w:val="18"/>
        </w:rPr>
        <w:t>Havi</w:t>
      </w:r>
      <w:r w:rsidR="00207D18" w:rsidRPr="00A717B9">
        <w:rPr>
          <w:rFonts w:ascii="Verdana" w:hAnsi="Verdana" w:cs="Verdana"/>
          <w:kern w:val="1"/>
          <w:sz w:val="18"/>
          <w:szCs w:val="18"/>
        </w:rPr>
        <w:t>n</w:t>
      </w:r>
      <w:r w:rsidRPr="00A717B9">
        <w:rPr>
          <w:rFonts w:ascii="Verdana" w:hAnsi="Verdana" w:cs="Verdana"/>
          <w:kern w:val="1"/>
          <w:sz w:val="18"/>
          <w:szCs w:val="18"/>
        </w:rPr>
        <w:t xml:space="preserve">g </w:t>
      </w:r>
      <w:r w:rsidR="00396710" w:rsidRPr="00A717B9">
        <w:rPr>
          <w:rFonts w:ascii="Verdana" w:hAnsi="Verdana" w:cs="Verdana"/>
          <w:kern w:val="1"/>
          <w:sz w:val="18"/>
          <w:szCs w:val="18"/>
        </w:rPr>
        <w:t xml:space="preserve">good </w:t>
      </w:r>
      <w:r w:rsidRPr="00A717B9">
        <w:rPr>
          <w:rFonts w:ascii="Verdana" w:hAnsi="Verdana" w:cs="Verdana"/>
          <w:kern w:val="1"/>
          <w:sz w:val="18"/>
          <w:szCs w:val="18"/>
        </w:rPr>
        <w:t xml:space="preserve">knowledge </w:t>
      </w:r>
      <w:r w:rsidR="00032FC6" w:rsidRPr="00A717B9">
        <w:rPr>
          <w:rFonts w:ascii="Verdana" w:hAnsi="Verdana" w:cs="Verdana"/>
          <w:kern w:val="1"/>
          <w:sz w:val="18"/>
          <w:szCs w:val="18"/>
        </w:rPr>
        <w:t>of</w:t>
      </w:r>
      <w:r w:rsidRPr="00A717B9">
        <w:rPr>
          <w:rFonts w:ascii="Verdana" w:hAnsi="Verdana" w:cs="Verdana"/>
          <w:kern w:val="1"/>
          <w:sz w:val="18"/>
          <w:szCs w:val="18"/>
        </w:rPr>
        <w:t xml:space="preserve"> ITIL </w:t>
      </w:r>
      <w:r w:rsidR="001B043B" w:rsidRPr="00A717B9">
        <w:rPr>
          <w:rFonts w:ascii="Verdana" w:hAnsi="Verdana" w:cs="Verdana"/>
          <w:kern w:val="1"/>
          <w:sz w:val="18"/>
          <w:szCs w:val="18"/>
        </w:rPr>
        <w:t>and Agile</w:t>
      </w:r>
      <w:r w:rsidR="0060171C" w:rsidRPr="00A717B9">
        <w:rPr>
          <w:rFonts w:ascii="Verdana" w:hAnsi="Verdana" w:cs="Verdana"/>
          <w:kern w:val="1"/>
          <w:sz w:val="18"/>
          <w:szCs w:val="18"/>
        </w:rPr>
        <w:t xml:space="preserve"> (scrum)</w:t>
      </w:r>
      <w:r w:rsidR="001B043B" w:rsidRPr="00A717B9">
        <w:rPr>
          <w:rFonts w:ascii="Verdana" w:hAnsi="Verdana" w:cs="Verdana"/>
          <w:kern w:val="1"/>
          <w:sz w:val="18"/>
          <w:szCs w:val="18"/>
        </w:rPr>
        <w:t xml:space="preserve"> </w:t>
      </w:r>
      <w:r w:rsidR="005D62FF" w:rsidRPr="00A717B9">
        <w:rPr>
          <w:rFonts w:ascii="Verdana" w:hAnsi="Verdana" w:cs="Verdana"/>
          <w:kern w:val="1"/>
          <w:sz w:val="18"/>
          <w:szCs w:val="18"/>
        </w:rPr>
        <w:t>methodologies</w:t>
      </w:r>
      <w:r w:rsidRPr="00A717B9">
        <w:rPr>
          <w:rFonts w:ascii="Verdana" w:hAnsi="Verdana" w:cs="Verdana"/>
          <w:kern w:val="1"/>
          <w:sz w:val="18"/>
          <w:szCs w:val="18"/>
        </w:rPr>
        <w:t>.</w:t>
      </w:r>
    </w:p>
    <w:p w14:paraId="72EBC112" w14:textId="77777777" w:rsidR="00F650D1" w:rsidRPr="00A76875" w:rsidRDefault="00F650D1" w:rsidP="00F650D1">
      <w:pPr>
        <w:numPr>
          <w:ilvl w:val="0"/>
          <w:numId w:val="9"/>
        </w:numPr>
        <w:spacing w:after="120" w:line="360" w:lineRule="auto"/>
        <w:rPr>
          <w:rFonts w:ascii="Verdana" w:eastAsia="Batang" w:hAnsi="Verdana" w:cs="Verdana"/>
          <w:sz w:val="18"/>
          <w:szCs w:val="18"/>
        </w:rPr>
      </w:pPr>
      <w:r w:rsidRPr="00A717B9">
        <w:rPr>
          <w:rFonts w:ascii="Verdana" w:hAnsi="Verdana" w:cs="Verdana"/>
          <w:bCs/>
          <w:sz w:val="18"/>
          <w:szCs w:val="18"/>
        </w:rPr>
        <w:t>Good experience in 24/7 production environment support / Data Center Operations.</w:t>
      </w:r>
    </w:p>
    <w:p w14:paraId="595AC77F" w14:textId="77777777" w:rsidR="00A76875" w:rsidRPr="00A717B9" w:rsidRDefault="00A76875" w:rsidP="00F650D1">
      <w:pPr>
        <w:numPr>
          <w:ilvl w:val="0"/>
          <w:numId w:val="9"/>
        </w:numPr>
        <w:spacing w:after="120" w:line="360" w:lineRule="auto"/>
        <w:rPr>
          <w:rFonts w:ascii="Verdana" w:eastAsia="Batang" w:hAnsi="Verdana" w:cs="Verdana"/>
          <w:sz w:val="18"/>
          <w:szCs w:val="18"/>
        </w:rPr>
      </w:pPr>
      <w:r>
        <w:rPr>
          <w:rFonts w:ascii="Verdana" w:hAnsi="Verdana" w:cs="Verdana"/>
          <w:bCs/>
          <w:sz w:val="18"/>
          <w:szCs w:val="18"/>
        </w:rPr>
        <w:t>Creating the SOP and process by aligning with teams and sharing with the team.</w:t>
      </w:r>
    </w:p>
    <w:p w14:paraId="0AA44C00" w14:textId="77777777" w:rsidR="00974BFF" w:rsidRPr="00A717B9" w:rsidRDefault="00A12F3D" w:rsidP="00F650D1">
      <w:pPr>
        <w:numPr>
          <w:ilvl w:val="0"/>
          <w:numId w:val="9"/>
        </w:numPr>
        <w:spacing w:after="120" w:line="360" w:lineRule="auto"/>
        <w:rPr>
          <w:rFonts w:ascii="Verdana" w:eastAsia="Batang" w:hAnsi="Verdana" w:cs="Verdana"/>
          <w:sz w:val="18"/>
          <w:szCs w:val="18"/>
        </w:rPr>
      </w:pPr>
      <w:r>
        <w:rPr>
          <w:rFonts w:ascii="Verdana" w:hAnsi="Verdana" w:cs="Verdana"/>
          <w:bCs/>
          <w:sz w:val="18"/>
          <w:szCs w:val="18"/>
        </w:rPr>
        <w:t>Acting as</w:t>
      </w:r>
      <w:r w:rsidR="00974BFF" w:rsidRPr="00A717B9">
        <w:rPr>
          <w:rFonts w:ascii="Verdana" w:hAnsi="Verdana" w:cs="Verdana"/>
          <w:bCs/>
          <w:sz w:val="18"/>
          <w:szCs w:val="18"/>
        </w:rPr>
        <w:t xml:space="preserve"> team </w:t>
      </w:r>
      <w:r w:rsidR="0020571F" w:rsidRPr="00A717B9">
        <w:rPr>
          <w:rFonts w:ascii="Verdana" w:hAnsi="Verdana" w:cs="Verdana"/>
          <w:bCs/>
          <w:sz w:val="18"/>
          <w:szCs w:val="18"/>
        </w:rPr>
        <w:t>leader</w:t>
      </w:r>
      <w:r w:rsidR="00974BFF" w:rsidRPr="00A717B9">
        <w:rPr>
          <w:rFonts w:ascii="Verdana" w:hAnsi="Verdana" w:cs="Verdana"/>
          <w:bCs/>
          <w:sz w:val="18"/>
          <w:szCs w:val="18"/>
        </w:rPr>
        <w:t xml:space="preserve"> and moving the te</w:t>
      </w:r>
      <w:r w:rsidR="00102E49" w:rsidRPr="00A717B9">
        <w:rPr>
          <w:rFonts w:ascii="Verdana" w:hAnsi="Verdana" w:cs="Verdana"/>
          <w:bCs/>
          <w:sz w:val="18"/>
          <w:szCs w:val="18"/>
        </w:rPr>
        <w:t>a</w:t>
      </w:r>
      <w:r w:rsidR="00974BFF" w:rsidRPr="00A717B9">
        <w:rPr>
          <w:rFonts w:ascii="Verdana" w:hAnsi="Verdana" w:cs="Verdana"/>
          <w:bCs/>
          <w:sz w:val="18"/>
          <w:szCs w:val="18"/>
        </w:rPr>
        <w:t>m forward for good results.</w:t>
      </w:r>
    </w:p>
    <w:p w14:paraId="5C044EF3" w14:textId="77777777" w:rsidR="008C73F4" w:rsidRPr="00A717B9" w:rsidRDefault="00F105CA" w:rsidP="007E2193">
      <w:pPr>
        <w:widowControl w:val="0"/>
        <w:numPr>
          <w:ilvl w:val="0"/>
          <w:numId w:val="9"/>
        </w:numPr>
        <w:tabs>
          <w:tab w:val="left" w:pos="450"/>
        </w:tabs>
        <w:autoSpaceDE w:val="0"/>
        <w:spacing w:after="0" w:line="360" w:lineRule="auto"/>
        <w:rPr>
          <w:rFonts w:ascii="Verdana" w:hAnsi="Verdana" w:cs="Verdana"/>
          <w:kern w:val="1"/>
          <w:sz w:val="18"/>
          <w:szCs w:val="18"/>
        </w:rPr>
      </w:pPr>
      <w:r w:rsidRPr="00A717B9">
        <w:rPr>
          <w:rFonts w:ascii="Verdana" w:hAnsi="Verdana"/>
          <w:color w:val="000000"/>
          <w:sz w:val="18"/>
          <w:szCs w:val="18"/>
        </w:rPr>
        <w:t>Trouble</w:t>
      </w:r>
      <w:r w:rsidR="008C73F4" w:rsidRPr="00A717B9">
        <w:rPr>
          <w:rFonts w:ascii="Verdana" w:hAnsi="Verdana"/>
          <w:color w:val="000000"/>
          <w:sz w:val="18"/>
          <w:szCs w:val="18"/>
        </w:rPr>
        <w:t xml:space="preserve">shooting </w:t>
      </w:r>
      <w:r w:rsidR="005C42B3" w:rsidRPr="00A717B9">
        <w:rPr>
          <w:rFonts w:ascii="Verdana" w:hAnsi="Verdana"/>
          <w:color w:val="000000"/>
          <w:sz w:val="18"/>
          <w:szCs w:val="18"/>
        </w:rPr>
        <w:t>server-based</w:t>
      </w:r>
      <w:r w:rsidR="008C73F4" w:rsidRPr="00A717B9">
        <w:rPr>
          <w:rFonts w:ascii="Verdana" w:hAnsi="Verdana"/>
          <w:color w:val="000000"/>
          <w:sz w:val="18"/>
          <w:szCs w:val="18"/>
        </w:rPr>
        <w:t xml:space="preserve"> problems with root cause analysis.</w:t>
      </w:r>
    </w:p>
    <w:p w14:paraId="2C55ADE6" w14:textId="77777777" w:rsidR="009A3E5B" w:rsidRPr="00A717B9" w:rsidRDefault="0069461D" w:rsidP="007E2193">
      <w:pPr>
        <w:widowControl w:val="0"/>
        <w:numPr>
          <w:ilvl w:val="0"/>
          <w:numId w:val="9"/>
        </w:numPr>
        <w:tabs>
          <w:tab w:val="left" w:pos="450"/>
        </w:tabs>
        <w:autoSpaceDE w:val="0"/>
        <w:spacing w:after="0" w:line="360" w:lineRule="auto"/>
        <w:rPr>
          <w:rFonts w:ascii="Verdana" w:hAnsi="Verdana" w:cs="Verdana"/>
          <w:bCs/>
          <w:sz w:val="18"/>
          <w:szCs w:val="18"/>
        </w:rPr>
      </w:pPr>
      <w:r w:rsidRPr="00A717B9">
        <w:rPr>
          <w:rFonts w:ascii="Verdana" w:hAnsi="Verdana" w:cs="Verdana"/>
          <w:kern w:val="1"/>
          <w:sz w:val="18"/>
          <w:szCs w:val="18"/>
        </w:rPr>
        <w:t xml:space="preserve">Experience in resolving the issues on </w:t>
      </w:r>
      <w:r w:rsidR="009A3E5B" w:rsidRPr="00A717B9">
        <w:rPr>
          <w:rFonts w:ascii="Verdana" w:hAnsi="Verdana" w:cs="Verdana"/>
          <w:kern w:val="1"/>
          <w:sz w:val="18"/>
          <w:szCs w:val="18"/>
        </w:rPr>
        <w:t>LVM</w:t>
      </w:r>
      <w:r w:rsidRPr="00A717B9">
        <w:rPr>
          <w:rFonts w:ascii="Verdana" w:hAnsi="Verdana" w:cs="Verdana"/>
          <w:kern w:val="1"/>
          <w:sz w:val="18"/>
          <w:szCs w:val="18"/>
        </w:rPr>
        <w:t xml:space="preserve"> and RAID</w:t>
      </w:r>
      <w:r w:rsidR="009A3E5B" w:rsidRPr="00A717B9">
        <w:rPr>
          <w:rFonts w:ascii="Verdana" w:hAnsi="Verdana" w:cs="Verdana"/>
          <w:kern w:val="1"/>
          <w:sz w:val="18"/>
          <w:szCs w:val="18"/>
        </w:rPr>
        <w:t>.</w:t>
      </w:r>
    </w:p>
    <w:p w14:paraId="6DFD206D" w14:textId="77777777" w:rsidR="005F065B" w:rsidRPr="00A717B9" w:rsidRDefault="005F065B" w:rsidP="00CC1EE4">
      <w:pPr>
        <w:numPr>
          <w:ilvl w:val="0"/>
          <w:numId w:val="9"/>
        </w:numPr>
        <w:spacing w:line="240" w:lineRule="auto"/>
        <w:jc w:val="both"/>
        <w:rPr>
          <w:rFonts w:ascii="Verdana" w:hAnsi="Verdana"/>
          <w:color w:val="000000"/>
          <w:sz w:val="18"/>
          <w:szCs w:val="18"/>
        </w:rPr>
      </w:pPr>
      <w:r w:rsidRPr="00A717B9">
        <w:rPr>
          <w:rFonts w:ascii="Verdana" w:hAnsi="Verdana"/>
          <w:color w:val="000000"/>
          <w:sz w:val="18"/>
          <w:szCs w:val="18"/>
        </w:rPr>
        <w:t>Performance</w:t>
      </w:r>
      <w:r w:rsidR="00506D27" w:rsidRPr="00A717B9">
        <w:rPr>
          <w:rFonts w:ascii="Verdana" w:hAnsi="Verdana"/>
          <w:color w:val="000000"/>
          <w:sz w:val="18"/>
          <w:szCs w:val="18"/>
        </w:rPr>
        <w:t xml:space="preserve"> and network</w:t>
      </w:r>
      <w:r w:rsidRPr="00A717B9">
        <w:rPr>
          <w:rFonts w:ascii="Verdana" w:hAnsi="Verdana"/>
          <w:color w:val="000000"/>
          <w:sz w:val="18"/>
          <w:szCs w:val="18"/>
        </w:rPr>
        <w:t xml:space="preserve"> monitoring using netstat, iotop, top, htop, iftop</w:t>
      </w:r>
      <w:r w:rsidR="00506D27" w:rsidRPr="00A717B9">
        <w:rPr>
          <w:rFonts w:ascii="Verdana" w:hAnsi="Verdana"/>
          <w:color w:val="000000"/>
          <w:sz w:val="18"/>
          <w:szCs w:val="18"/>
        </w:rPr>
        <w:t>,Tracert</w:t>
      </w:r>
      <w:r w:rsidRPr="00A717B9">
        <w:rPr>
          <w:rFonts w:ascii="Verdana" w:hAnsi="Verdana"/>
          <w:color w:val="000000"/>
          <w:sz w:val="18"/>
          <w:szCs w:val="18"/>
        </w:rPr>
        <w:t xml:space="preserve"> and sar.</w:t>
      </w:r>
    </w:p>
    <w:p w14:paraId="22D1E791" w14:textId="77777777" w:rsidR="00377164" w:rsidRPr="00A717B9" w:rsidRDefault="009A3E5B" w:rsidP="00CC1EE4">
      <w:pPr>
        <w:numPr>
          <w:ilvl w:val="0"/>
          <w:numId w:val="9"/>
        </w:numPr>
        <w:spacing w:line="240" w:lineRule="auto"/>
        <w:jc w:val="both"/>
        <w:rPr>
          <w:rFonts w:ascii="Verdana" w:hAnsi="Verdana"/>
          <w:color w:val="000000"/>
          <w:sz w:val="18"/>
          <w:szCs w:val="18"/>
        </w:rPr>
      </w:pPr>
      <w:r w:rsidRPr="00A717B9">
        <w:rPr>
          <w:rFonts w:ascii="Verdana" w:hAnsi="Verdana" w:cs="Verdana"/>
          <w:kern w:val="1"/>
          <w:sz w:val="18"/>
          <w:szCs w:val="18"/>
        </w:rPr>
        <w:t xml:space="preserve">Installing and </w:t>
      </w:r>
      <w:r w:rsidR="0069461D" w:rsidRPr="00A717B9">
        <w:rPr>
          <w:rFonts w:ascii="Verdana" w:hAnsi="Verdana" w:cs="Verdana"/>
          <w:kern w:val="1"/>
          <w:sz w:val="18"/>
          <w:szCs w:val="18"/>
        </w:rPr>
        <w:t>configuring</w:t>
      </w:r>
      <w:r w:rsidRPr="00A717B9">
        <w:rPr>
          <w:rFonts w:ascii="Verdana" w:hAnsi="Verdana" w:cs="Verdana"/>
          <w:kern w:val="1"/>
          <w:sz w:val="18"/>
          <w:szCs w:val="18"/>
        </w:rPr>
        <w:t xml:space="preserve"> servers</w:t>
      </w:r>
      <w:r w:rsidR="002A3E1A" w:rsidRPr="00A717B9">
        <w:rPr>
          <w:rFonts w:ascii="Verdana" w:hAnsi="Verdana" w:cs="Verdana"/>
          <w:kern w:val="1"/>
          <w:sz w:val="18"/>
          <w:szCs w:val="18"/>
        </w:rPr>
        <w:t xml:space="preserve">, </w:t>
      </w:r>
      <w:r w:rsidR="005C42B3" w:rsidRPr="00A717B9">
        <w:rPr>
          <w:rFonts w:ascii="Verdana" w:hAnsi="Verdana" w:cs="Verdana"/>
          <w:kern w:val="1"/>
          <w:sz w:val="18"/>
          <w:szCs w:val="18"/>
        </w:rPr>
        <w:t>applications</w:t>
      </w:r>
      <w:r w:rsidRPr="00A717B9">
        <w:rPr>
          <w:rFonts w:ascii="Verdana" w:hAnsi="Verdana" w:cs="Verdana"/>
          <w:kern w:val="1"/>
          <w:sz w:val="18"/>
          <w:szCs w:val="18"/>
        </w:rPr>
        <w:t xml:space="preserve"> like </w:t>
      </w:r>
      <w:r w:rsidR="0069461D" w:rsidRPr="00A717B9">
        <w:rPr>
          <w:rFonts w:ascii="Verdana" w:hAnsi="Verdana" w:cs="Verdana"/>
          <w:kern w:val="1"/>
          <w:sz w:val="18"/>
          <w:szCs w:val="18"/>
        </w:rPr>
        <w:t>DNS,</w:t>
      </w:r>
      <w:r w:rsidR="002A3E1A" w:rsidRPr="00A717B9">
        <w:rPr>
          <w:rFonts w:ascii="Verdana" w:hAnsi="Verdana" w:cs="Verdana"/>
          <w:kern w:val="1"/>
          <w:sz w:val="18"/>
          <w:szCs w:val="18"/>
        </w:rPr>
        <w:t xml:space="preserve"> Syslog,</w:t>
      </w:r>
      <w:r w:rsidR="0069461D" w:rsidRPr="00A717B9">
        <w:rPr>
          <w:rFonts w:ascii="Verdana" w:hAnsi="Verdana" w:cs="Verdana"/>
          <w:kern w:val="1"/>
          <w:sz w:val="18"/>
          <w:szCs w:val="18"/>
        </w:rPr>
        <w:t xml:space="preserve"> FTP, Apache, VNC,</w:t>
      </w:r>
      <w:r w:rsidR="002742DD" w:rsidRPr="00A717B9">
        <w:rPr>
          <w:rFonts w:ascii="Verdana" w:hAnsi="Verdana" w:cs="Verdana"/>
          <w:kern w:val="1"/>
          <w:sz w:val="18"/>
          <w:szCs w:val="18"/>
        </w:rPr>
        <w:t xml:space="preserve"> Samba, NFS, Tomcat</w:t>
      </w:r>
      <w:r w:rsidR="0069461D" w:rsidRPr="00A717B9">
        <w:rPr>
          <w:rFonts w:ascii="Verdana" w:hAnsi="Verdana" w:cs="Verdana"/>
          <w:kern w:val="1"/>
          <w:sz w:val="18"/>
          <w:szCs w:val="18"/>
        </w:rPr>
        <w:t>, Mysql,</w:t>
      </w:r>
      <w:r w:rsidR="0054085A" w:rsidRPr="00A717B9">
        <w:rPr>
          <w:rFonts w:ascii="Verdana" w:hAnsi="Verdana" w:cs="Verdana"/>
          <w:kern w:val="1"/>
          <w:sz w:val="18"/>
          <w:szCs w:val="18"/>
        </w:rPr>
        <w:t xml:space="preserve"> PhP</w:t>
      </w:r>
      <w:r w:rsidR="002A3E1A" w:rsidRPr="00A717B9">
        <w:rPr>
          <w:rFonts w:ascii="Verdana" w:hAnsi="Verdana" w:cs="Verdana"/>
          <w:kern w:val="1"/>
          <w:sz w:val="18"/>
          <w:szCs w:val="18"/>
        </w:rPr>
        <w:t xml:space="preserve">, phpmyadmin, </w:t>
      </w:r>
      <w:r w:rsidR="0054085A" w:rsidRPr="00A717B9">
        <w:rPr>
          <w:rFonts w:ascii="Verdana" w:hAnsi="Verdana" w:cs="Verdana"/>
          <w:kern w:val="1"/>
          <w:sz w:val="18"/>
          <w:szCs w:val="18"/>
        </w:rPr>
        <w:t>DHCP</w:t>
      </w:r>
      <w:r w:rsidR="002A3E1A" w:rsidRPr="00A717B9">
        <w:rPr>
          <w:rFonts w:ascii="Verdana" w:hAnsi="Verdana" w:cs="Verdana"/>
          <w:kern w:val="1"/>
          <w:sz w:val="18"/>
          <w:szCs w:val="18"/>
        </w:rPr>
        <w:t xml:space="preserve"> etc.</w:t>
      </w:r>
    </w:p>
    <w:p w14:paraId="69AD63CA" w14:textId="77777777" w:rsidR="002A3E1A" w:rsidRPr="00A717B9" w:rsidRDefault="002A3E1A" w:rsidP="00CC1EE4">
      <w:pPr>
        <w:widowControl w:val="0"/>
        <w:numPr>
          <w:ilvl w:val="0"/>
          <w:numId w:val="9"/>
        </w:numPr>
        <w:tabs>
          <w:tab w:val="left" w:pos="450"/>
        </w:tabs>
        <w:autoSpaceDE w:val="0"/>
        <w:spacing w:after="0" w:line="240" w:lineRule="auto"/>
        <w:rPr>
          <w:rFonts w:ascii="Verdana" w:hAnsi="Verdana" w:cs="Verdana"/>
          <w:kern w:val="1"/>
          <w:sz w:val="18"/>
          <w:szCs w:val="18"/>
        </w:rPr>
      </w:pPr>
      <w:r w:rsidRPr="00A717B9">
        <w:rPr>
          <w:rFonts w:ascii="Verdana" w:hAnsi="Verdana" w:cs="Verdana"/>
          <w:kern w:val="1"/>
          <w:sz w:val="18"/>
          <w:szCs w:val="18"/>
        </w:rPr>
        <w:t>Installing and configuring Monitoring tools like Nagios, MRTG, Cacti, monit and Bandwidthd.</w:t>
      </w:r>
    </w:p>
    <w:p w14:paraId="3BDA2C7A" w14:textId="77777777" w:rsidR="002A3E1A" w:rsidRPr="00A717B9" w:rsidRDefault="002A3E1A" w:rsidP="007E2193">
      <w:pPr>
        <w:widowControl w:val="0"/>
        <w:numPr>
          <w:ilvl w:val="0"/>
          <w:numId w:val="9"/>
        </w:numPr>
        <w:tabs>
          <w:tab w:val="left" w:pos="450"/>
        </w:tabs>
        <w:autoSpaceDE w:val="0"/>
        <w:spacing w:after="0" w:line="360" w:lineRule="auto"/>
        <w:rPr>
          <w:rFonts w:ascii="Verdana" w:hAnsi="Verdana" w:cs="Verdana"/>
          <w:kern w:val="1"/>
          <w:sz w:val="18"/>
          <w:szCs w:val="18"/>
        </w:rPr>
      </w:pPr>
      <w:r w:rsidRPr="00A717B9">
        <w:rPr>
          <w:rFonts w:ascii="Verdana" w:hAnsi="Verdana" w:cs="Verdana"/>
          <w:kern w:val="1"/>
          <w:sz w:val="18"/>
          <w:szCs w:val="18"/>
        </w:rPr>
        <w:t>Running the scripts like apachetuner, mysqltuner and mem.py for tuning.</w:t>
      </w:r>
    </w:p>
    <w:p w14:paraId="3BE913F8" w14:textId="77777777" w:rsidR="00207D18" w:rsidRPr="00A717B9" w:rsidRDefault="00207D18" w:rsidP="007E2193">
      <w:pPr>
        <w:widowControl w:val="0"/>
        <w:numPr>
          <w:ilvl w:val="0"/>
          <w:numId w:val="9"/>
        </w:numPr>
        <w:autoSpaceDE w:val="0"/>
        <w:spacing w:after="0" w:line="360" w:lineRule="auto"/>
        <w:jc w:val="both"/>
        <w:rPr>
          <w:rFonts w:ascii="Verdana" w:hAnsi="Verdana" w:cs="Verdana"/>
          <w:bCs/>
          <w:sz w:val="18"/>
          <w:szCs w:val="18"/>
        </w:rPr>
      </w:pPr>
      <w:r w:rsidRPr="00A717B9">
        <w:rPr>
          <w:rFonts w:ascii="Verdana" w:hAnsi="Verdana" w:cs="Verdana"/>
          <w:kern w:val="1"/>
          <w:sz w:val="18"/>
          <w:szCs w:val="18"/>
        </w:rPr>
        <w:t>Installing/ updating packages in Linux through YUM, RPM and apt-get.</w:t>
      </w:r>
    </w:p>
    <w:p w14:paraId="77AFEE27" w14:textId="77777777" w:rsidR="009A3E5B" w:rsidRPr="00A12F3D" w:rsidRDefault="002A3E1A" w:rsidP="00A12F3D">
      <w:pPr>
        <w:numPr>
          <w:ilvl w:val="0"/>
          <w:numId w:val="9"/>
        </w:numPr>
        <w:spacing w:after="0" w:line="360" w:lineRule="auto"/>
        <w:rPr>
          <w:rFonts w:ascii="Verdana" w:hAnsi="Verdana" w:cs="Verdana"/>
          <w:kern w:val="1"/>
          <w:sz w:val="18"/>
          <w:szCs w:val="18"/>
        </w:rPr>
      </w:pPr>
      <w:r w:rsidRPr="00A717B9">
        <w:rPr>
          <w:rFonts w:ascii="Verdana" w:hAnsi="Verdana" w:cs="Verdana"/>
          <w:bCs/>
          <w:sz w:val="18"/>
          <w:szCs w:val="18"/>
        </w:rPr>
        <w:t>S</w:t>
      </w:r>
      <w:r w:rsidR="00207D18" w:rsidRPr="00A717B9">
        <w:rPr>
          <w:rFonts w:ascii="Verdana" w:hAnsi="Verdana" w:cs="Verdana"/>
          <w:bCs/>
          <w:sz w:val="18"/>
          <w:szCs w:val="18"/>
        </w:rPr>
        <w:t xml:space="preserve">cheduling of tasks using crontab and </w:t>
      </w:r>
      <w:r w:rsidR="00F650D1" w:rsidRPr="00A717B9">
        <w:rPr>
          <w:rFonts w:ascii="Verdana" w:hAnsi="Verdana" w:cs="Verdana"/>
          <w:bCs/>
          <w:sz w:val="18"/>
          <w:szCs w:val="18"/>
        </w:rPr>
        <w:t xml:space="preserve">taking </w:t>
      </w:r>
      <w:r w:rsidR="005C42B3" w:rsidRPr="00A717B9">
        <w:rPr>
          <w:rFonts w:ascii="Verdana" w:hAnsi="Verdana" w:cs="Verdana"/>
          <w:bCs/>
          <w:sz w:val="18"/>
          <w:szCs w:val="18"/>
        </w:rPr>
        <w:t>backups</w:t>
      </w:r>
      <w:r w:rsidR="00F650D1" w:rsidRPr="00A717B9">
        <w:rPr>
          <w:rFonts w:ascii="Verdana" w:hAnsi="Verdana" w:cs="Verdana"/>
          <w:bCs/>
          <w:sz w:val="18"/>
          <w:szCs w:val="18"/>
        </w:rPr>
        <w:t xml:space="preserve"> with tar and scp</w:t>
      </w:r>
      <w:r w:rsidR="00207D18" w:rsidRPr="00A717B9">
        <w:rPr>
          <w:rFonts w:ascii="Verdana" w:hAnsi="Verdana" w:cs="Verdana"/>
          <w:bCs/>
          <w:sz w:val="18"/>
          <w:szCs w:val="18"/>
        </w:rPr>
        <w:t>.</w:t>
      </w:r>
    </w:p>
    <w:p w14:paraId="33503EF0" w14:textId="77777777" w:rsidR="00FA5D4A" w:rsidRPr="00A12F3D" w:rsidRDefault="009A3E5B" w:rsidP="00A12F3D">
      <w:pPr>
        <w:widowControl w:val="0"/>
        <w:numPr>
          <w:ilvl w:val="0"/>
          <w:numId w:val="9"/>
        </w:numPr>
        <w:tabs>
          <w:tab w:val="left" w:pos="450"/>
        </w:tabs>
        <w:autoSpaceDE w:val="0"/>
        <w:spacing w:after="0" w:line="360" w:lineRule="auto"/>
        <w:rPr>
          <w:rFonts w:ascii="Verdana" w:hAnsi="Verdana" w:cs="Verdana"/>
          <w:bCs/>
          <w:sz w:val="18"/>
          <w:szCs w:val="18"/>
        </w:rPr>
      </w:pPr>
      <w:r w:rsidRPr="00A717B9">
        <w:rPr>
          <w:rFonts w:ascii="Verdana" w:hAnsi="Verdana" w:cs="Verdana"/>
          <w:bCs/>
          <w:sz w:val="18"/>
          <w:szCs w:val="18"/>
        </w:rPr>
        <w:t xml:space="preserve">Having Knowledge on </w:t>
      </w:r>
      <w:r w:rsidR="0054085A" w:rsidRPr="00A717B9">
        <w:rPr>
          <w:rFonts w:ascii="Verdana" w:hAnsi="Verdana" w:cs="Verdana"/>
          <w:bCs/>
          <w:sz w:val="18"/>
          <w:szCs w:val="18"/>
        </w:rPr>
        <w:t>BASH</w:t>
      </w:r>
      <w:r w:rsidR="00A76875">
        <w:rPr>
          <w:rFonts w:ascii="Verdana" w:hAnsi="Verdana" w:cs="Verdana"/>
          <w:bCs/>
          <w:sz w:val="18"/>
          <w:szCs w:val="18"/>
        </w:rPr>
        <w:t xml:space="preserve"> </w:t>
      </w:r>
      <w:r w:rsidRPr="00A717B9">
        <w:rPr>
          <w:rFonts w:ascii="Verdana" w:hAnsi="Verdana" w:cs="Verdana"/>
          <w:bCs/>
          <w:sz w:val="18"/>
          <w:szCs w:val="18"/>
        </w:rPr>
        <w:t>Shell Scripting</w:t>
      </w:r>
      <w:r w:rsidR="006E65A7" w:rsidRPr="00A717B9">
        <w:rPr>
          <w:rFonts w:ascii="Verdana" w:hAnsi="Verdana" w:cs="Verdana"/>
          <w:bCs/>
          <w:sz w:val="18"/>
          <w:szCs w:val="18"/>
        </w:rPr>
        <w:t xml:space="preserve"> and basic ansible automation</w:t>
      </w:r>
      <w:r w:rsidR="00207D18" w:rsidRPr="00A717B9">
        <w:rPr>
          <w:rFonts w:ascii="Verdana" w:hAnsi="Verdana" w:cs="Verdana"/>
          <w:bCs/>
          <w:sz w:val="18"/>
          <w:szCs w:val="18"/>
        </w:rPr>
        <w:t xml:space="preserve"> to simplify the tasks</w:t>
      </w:r>
      <w:r w:rsidRPr="00A717B9">
        <w:rPr>
          <w:rFonts w:ascii="Verdana" w:hAnsi="Verdana" w:cs="Verdana"/>
          <w:bCs/>
          <w:sz w:val="18"/>
          <w:szCs w:val="18"/>
        </w:rPr>
        <w:t>.</w:t>
      </w:r>
    </w:p>
    <w:p w14:paraId="288B3EE7" w14:textId="77777777" w:rsidR="009A3E5B" w:rsidRPr="00A717B9" w:rsidRDefault="009A3E5B" w:rsidP="007E2193">
      <w:pPr>
        <w:numPr>
          <w:ilvl w:val="0"/>
          <w:numId w:val="9"/>
        </w:numPr>
        <w:spacing w:after="120" w:line="360" w:lineRule="auto"/>
        <w:rPr>
          <w:rFonts w:ascii="Verdana" w:hAnsi="Verdana" w:cs="Verdana"/>
          <w:bCs/>
          <w:sz w:val="18"/>
          <w:szCs w:val="18"/>
        </w:rPr>
      </w:pPr>
      <w:r w:rsidRPr="00A717B9">
        <w:rPr>
          <w:rFonts w:ascii="Verdana" w:eastAsia="Batang" w:hAnsi="Verdana" w:cs="Verdana"/>
          <w:sz w:val="18"/>
          <w:szCs w:val="18"/>
        </w:rPr>
        <w:t>Good in Communi</w:t>
      </w:r>
      <w:r w:rsidR="001B043B" w:rsidRPr="00A717B9">
        <w:rPr>
          <w:rFonts w:ascii="Verdana" w:eastAsia="Batang" w:hAnsi="Verdana" w:cs="Verdana"/>
          <w:sz w:val="18"/>
          <w:szCs w:val="18"/>
        </w:rPr>
        <w:t>cation</w:t>
      </w:r>
      <w:r w:rsidR="00377164" w:rsidRPr="00A717B9">
        <w:rPr>
          <w:rFonts w:ascii="Verdana" w:eastAsia="Batang" w:hAnsi="Verdana" w:cs="Verdana"/>
          <w:sz w:val="18"/>
          <w:szCs w:val="18"/>
        </w:rPr>
        <w:t xml:space="preserve"> and willing to learn new technologies which boost up my career</w:t>
      </w:r>
      <w:r w:rsidRPr="00A717B9">
        <w:rPr>
          <w:rFonts w:ascii="Verdana" w:eastAsia="Batang" w:hAnsi="Verdana" w:cs="Verdana"/>
          <w:sz w:val="18"/>
          <w:szCs w:val="18"/>
        </w:rPr>
        <w:t>.</w:t>
      </w:r>
    </w:p>
    <w:p w14:paraId="00F8E2DD" w14:textId="77777777" w:rsidR="009A3E5B" w:rsidRPr="00A717B9" w:rsidRDefault="009A3E5B" w:rsidP="007E2193">
      <w:pPr>
        <w:numPr>
          <w:ilvl w:val="0"/>
          <w:numId w:val="9"/>
        </w:numPr>
        <w:spacing w:after="0" w:line="360" w:lineRule="auto"/>
        <w:rPr>
          <w:rFonts w:ascii="Verdana" w:hAnsi="Verdana" w:cs="Verdana"/>
          <w:sz w:val="18"/>
          <w:szCs w:val="18"/>
        </w:rPr>
      </w:pPr>
      <w:r w:rsidRPr="00A717B9">
        <w:rPr>
          <w:rFonts w:ascii="Verdana" w:hAnsi="Verdana" w:cs="Verdana"/>
          <w:bCs/>
          <w:sz w:val="18"/>
          <w:szCs w:val="18"/>
        </w:rPr>
        <w:t xml:space="preserve">Maintaining a blog </w:t>
      </w:r>
      <w:r w:rsidR="0069461D" w:rsidRPr="00A717B9">
        <w:rPr>
          <w:rFonts w:ascii="Verdana" w:hAnsi="Verdana" w:cs="Verdana"/>
          <w:bCs/>
          <w:sz w:val="18"/>
          <w:szCs w:val="18"/>
        </w:rPr>
        <w:t xml:space="preserve">in my free time </w:t>
      </w:r>
      <w:r w:rsidRPr="00A717B9">
        <w:rPr>
          <w:rFonts w:ascii="Verdana" w:hAnsi="Verdana" w:cs="Verdana"/>
          <w:bCs/>
          <w:sz w:val="18"/>
          <w:szCs w:val="18"/>
        </w:rPr>
        <w:t xml:space="preserve">for </w:t>
      </w:r>
      <w:r w:rsidR="00247124" w:rsidRPr="00A717B9">
        <w:rPr>
          <w:rFonts w:ascii="Verdana" w:hAnsi="Verdana" w:cs="Verdana"/>
          <w:bCs/>
          <w:sz w:val="18"/>
          <w:szCs w:val="18"/>
        </w:rPr>
        <w:t>Linux</w:t>
      </w:r>
      <w:r w:rsidRPr="00A717B9">
        <w:rPr>
          <w:rFonts w:ascii="Verdana" w:hAnsi="Verdana" w:cs="Verdana"/>
          <w:bCs/>
          <w:sz w:val="18"/>
          <w:szCs w:val="18"/>
        </w:rPr>
        <w:t xml:space="preserve"> </w:t>
      </w:r>
      <w:hyperlink r:id="rId10" w:history="1">
        <w:r w:rsidR="00564A21" w:rsidRPr="00A717B9">
          <w:rPr>
            <w:rStyle w:val="Hyperlink"/>
            <w:rFonts w:ascii="Verdana" w:eastAsia="Segoe Print" w:hAnsi="Verdana" w:cs="Verdana"/>
            <w:b/>
            <w:bCs/>
            <w:sz w:val="18"/>
            <w:szCs w:val="18"/>
          </w:rPr>
          <w:t>https://linuxscripts.blogspot.com</w:t>
        </w:r>
      </w:hyperlink>
      <w:r w:rsidR="00564A21" w:rsidRPr="00A717B9">
        <w:rPr>
          <w:rFonts w:ascii="Verdana" w:eastAsia="Segoe Print" w:hAnsi="Verdana" w:cs="Verdana"/>
          <w:b/>
          <w:bCs/>
          <w:color w:val="1F1F1F"/>
          <w:sz w:val="18"/>
          <w:szCs w:val="18"/>
        </w:rPr>
        <w:t xml:space="preserve"> </w:t>
      </w:r>
    </w:p>
    <w:p w14:paraId="6723DB93" w14:textId="77777777" w:rsidR="00D633A3" w:rsidRPr="00A717B9" w:rsidRDefault="00D633A3" w:rsidP="007E2193">
      <w:pPr>
        <w:numPr>
          <w:ilvl w:val="0"/>
          <w:numId w:val="9"/>
        </w:numPr>
        <w:spacing w:after="0" w:line="360" w:lineRule="auto"/>
        <w:rPr>
          <w:rFonts w:ascii="Verdana" w:hAnsi="Verdana" w:cs="Verdana"/>
          <w:b/>
          <w:sz w:val="18"/>
          <w:szCs w:val="18"/>
        </w:rPr>
      </w:pPr>
      <w:r w:rsidRPr="00A717B9">
        <w:rPr>
          <w:rFonts w:ascii="Verdana" w:hAnsi="Verdana" w:cs="Verdana"/>
          <w:bCs/>
          <w:sz w:val="18"/>
          <w:szCs w:val="18"/>
        </w:rPr>
        <w:t>Written shell scripts and</w:t>
      </w:r>
      <w:r w:rsidR="00F455F3" w:rsidRPr="00A717B9">
        <w:rPr>
          <w:rFonts w:ascii="Verdana" w:hAnsi="Verdana" w:cs="Verdana"/>
          <w:bCs/>
          <w:sz w:val="18"/>
          <w:szCs w:val="18"/>
        </w:rPr>
        <w:t xml:space="preserve"> kept them in GITHUB </w:t>
      </w:r>
      <w:hyperlink r:id="rId11" w:history="1">
        <w:r w:rsidR="00F455F3" w:rsidRPr="00A717B9">
          <w:rPr>
            <w:rStyle w:val="Hyperlink"/>
            <w:rFonts w:ascii="Verdana" w:hAnsi="Verdana" w:cs="Verdana"/>
            <w:b/>
            <w:bCs/>
            <w:sz w:val="18"/>
            <w:szCs w:val="18"/>
          </w:rPr>
          <w:t>https://github.com/suraganijanakiram</w:t>
        </w:r>
      </w:hyperlink>
    </w:p>
    <w:p w14:paraId="65AB8572" w14:textId="77777777" w:rsidR="009A3E5B" w:rsidRPr="00A717B9" w:rsidRDefault="009A3E5B" w:rsidP="007E2193">
      <w:pPr>
        <w:pStyle w:val="BodyText"/>
        <w:spacing w:after="0" w:line="360" w:lineRule="auto"/>
        <w:rPr>
          <w:rFonts w:ascii="Verdana" w:hAnsi="Verdana" w:cs="Verdana"/>
          <w:szCs w:val="18"/>
        </w:rPr>
      </w:pPr>
    </w:p>
    <w:p w14:paraId="002B5310" w14:textId="77777777" w:rsidR="009A3E5B" w:rsidRPr="00A717B9" w:rsidRDefault="009A3E5B" w:rsidP="007E2193">
      <w:pPr>
        <w:widowControl w:val="0"/>
        <w:tabs>
          <w:tab w:val="left" w:pos="720"/>
        </w:tabs>
        <w:autoSpaceDE w:val="0"/>
        <w:spacing w:after="0" w:line="360" w:lineRule="auto"/>
        <w:rPr>
          <w:rFonts w:ascii="Verdana" w:hAnsi="Verdana" w:cs="Verdana"/>
          <w:b/>
          <w:bCs/>
          <w:kern w:val="1"/>
          <w:sz w:val="18"/>
          <w:szCs w:val="18"/>
        </w:rPr>
      </w:pPr>
      <w:r w:rsidRPr="00A717B9">
        <w:rPr>
          <w:rFonts w:ascii="Verdana" w:hAnsi="Verdana" w:cs="Verdana"/>
          <w:b/>
          <w:bCs/>
          <w:kern w:val="1"/>
          <w:sz w:val="18"/>
          <w:szCs w:val="18"/>
        </w:rPr>
        <w:t>Educational Qualifications</w:t>
      </w:r>
    </w:p>
    <w:p w14:paraId="191E4ED4" w14:textId="77777777" w:rsidR="001017D7" w:rsidRPr="00A717B9" w:rsidRDefault="001017D7" w:rsidP="007E2193">
      <w:pPr>
        <w:widowControl w:val="0"/>
        <w:tabs>
          <w:tab w:val="left" w:pos="720"/>
        </w:tabs>
        <w:autoSpaceDE w:val="0"/>
        <w:spacing w:after="0" w:line="360" w:lineRule="auto"/>
        <w:rPr>
          <w:rFonts w:ascii="Verdana" w:hAnsi="Verdana" w:cs="Verdana"/>
          <w:kern w:val="1"/>
          <w:sz w:val="18"/>
          <w:szCs w:val="18"/>
        </w:rPr>
      </w:pPr>
    </w:p>
    <w:p w14:paraId="3AC2CF78" w14:textId="77777777" w:rsidR="009A3E5B" w:rsidRPr="00A717B9" w:rsidRDefault="009A3E5B" w:rsidP="007E2193">
      <w:pPr>
        <w:widowControl w:val="0"/>
        <w:numPr>
          <w:ilvl w:val="0"/>
          <w:numId w:val="7"/>
        </w:numPr>
        <w:tabs>
          <w:tab w:val="clear" w:pos="704"/>
          <w:tab w:val="left" w:pos="360"/>
          <w:tab w:val="left" w:pos="420"/>
          <w:tab w:val="left" w:pos="720"/>
        </w:tabs>
        <w:autoSpaceDE w:val="0"/>
        <w:spacing w:after="0" w:line="360" w:lineRule="auto"/>
        <w:rPr>
          <w:rFonts w:ascii="Verdana" w:hAnsi="Verdana"/>
          <w:sz w:val="18"/>
          <w:szCs w:val="18"/>
        </w:rPr>
      </w:pPr>
      <w:r w:rsidRPr="00A717B9">
        <w:rPr>
          <w:rFonts w:ascii="Verdana" w:hAnsi="Verdana" w:cs="Verdana"/>
          <w:kern w:val="1"/>
          <w:sz w:val="18"/>
          <w:szCs w:val="18"/>
        </w:rPr>
        <w:t>B.Tech (CSE) from JNTU Kakinada University with 65%</w:t>
      </w:r>
      <w:r w:rsidR="008E7169" w:rsidRPr="00A717B9">
        <w:rPr>
          <w:rFonts w:ascii="Verdana" w:hAnsi="Verdana" w:cs="Verdana"/>
          <w:kern w:val="1"/>
          <w:sz w:val="18"/>
          <w:szCs w:val="18"/>
        </w:rPr>
        <w:t>.</w:t>
      </w:r>
    </w:p>
    <w:p w14:paraId="5E9DF621" w14:textId="77777777" w:rsidR="001017D7" w:rsidRPr="00A717B9" w:rsidRDefault="001017D7" w:rsidP="007E2193">
      <w:pPr>
        <w:widowControl w:val="0"/>
        <w:numPr>
          <w:ilvl w:val="0"/>
          <w:numId w:val="7"/>
        </w:numPr>
        <w:tabs>
          <w:tab w:val="clear" w:pos="704"/>
          <w:tab w:val="left" w:pos="360"/>
          <w:tab w:val="left" w:pos="420"/>
          <w:tab w:val="left" w:pos="720"/>
        </w:tabs>
        <w:autoSpaceDE w:val="0"/>
        <w:spacing w:after="0" w:line="360" w:lineRule="auto"/>
        <w:rPr>
          <w:rFonts w:ascii="Verdana" w:hAnsi="Verdana"/>
          <w:sz w:val="18"/>
          <w:szCs w:val="18"/>
        </w:rPr>
      </w:pPr>
      <w:r w:rsidRPr="00A717B9">
        <w:rPr>
          <w:rFonts w:ascii="Verdana" w:hAnsi="Verdana" w:cs="Verdana"/>
          <w:kern w:val="1"/>
          <w:sz w:val="18"/>
          <w:szCs w:val="18"/>
        </w:rPr>
        <w:t>Board of Intermediate Education, A.P. (MPC) with 70%.</w:t>
      </w:r>
    </w:p>
    <w:p w14:paraId="6CF8439A" w14:textId="77777777" w:rsidR="001017D7" w:rsidRPr="00A717B9" w:rsidRDefault="001017D7" w:rsidP="007E2193">
      <w:pPr>
        <w:widowControl w:val="0"/>
        <w:numPr>
          <w:ilvl w:val="0"/>
          <w:numId w:val="7"/>
        </w:numPr>
        <w:tabs>
          <w:tab w:val="clear" w:pos="704"/>
          <w:tab w:val="left" w:pos="360"/>
          <w:tab w:val="left" w:pos="420"/>
          <w:tab w:val="left" w:pos="720"/>
        </w:tabs>
        <w:autoSpaceDE w:val="0"/>
        <w:spacing w:after="0" w:line="360" w:lineRule="auto"/>
        <w:rPr>
          <w:rFonts w:ascii="Verdana" w:hAnsi="Verdana"/>
          <w:sz w:val="18"/>
          <w:szCs w:val="18"/>
        </w:rPr>
      </w:pPr>
      <w:r w:rsidRPr="00A717B9">
        <w:rPr>
          <w:rFonts w:ascii="Verdana" w:hAnsi="Verdana"/>
          <w:sz w:val="18"/>
          <w:szCs w:val="18"/>
        </w:rPr>
        <w:t xml:space="preserve">Board of secondary Education, A.P. (10th) with </w:t>
      </w:r>
      <w:r w:rsidR="003D4DFA" w:rsidRPr="00A717B9">
        <w:rPr>
          <w:rFonts w:ascii="Verdana" w:hAnsi="Verdana"/>
          <w:sz w:val="18"/>
          <w:szCs w:val="18"/>
        </w:rPr>
        <w:t>76%.</w:t>
      </w:r>
    </w:p>
    <w:p w14:paraId="0B464F34" w14:textId="77777777" w:rsidR="001017D7" w:rsidRPr="00A717B9" w:rsidRDefault="009A3E5B" w:rsidP="007E2193">
      <w:pPr>
        <w:pStyle w:val="Heading1"/>
        <w:numPr>
          <w:ilvl w:val="0"/>
          <w:numId w:val="0"/>
        </w:numPr>
        <w:spacing w:line="360" w:lineRule="auto"/>
        <w:rPr>
          <w:rFonts w:ascii="Verdana" w:hAnsi="Verdana" w:cs="Verdana"/>
          <w:sz w:val="18"/>
          <w:szCs w:val="18"/>
        </w:rPr>
      </w:pPr>
      <w:r w:rsidRPr="00A717B9">
        <w:rPr>
          <w:rFonts w:ascii="Verdana" w:hAnsi="Verdana" w:cs="Verdana"/>
          <w:sz w:val="18"/>
          <w:szCs w:val="18"/>
        </w:rPr>
        <w:lastRenderedPageBreak/>
        <w:t>Certification</w:t>
      </w:r>
    </w:p>
    <w:p w14:paraId="235932DE" w14:textId="77777777" w:rsidR="001017D7" w:rsidRPr="00A717B9" w:rsidRDefault="001017D7" w:rsidP="007E2193">
      <w:pPr>
        <w:pStyle w:val="BlockText"/>
        <w:numPr>
          <w:ilvl w:val="0"/>
          <w:numId w:val="6"/>
        </w:numPr>
        <w:tabs>
          <w:tab w:val="left" w:pos="420"/>
          <w:tab w:val="left" w:pos="6105"/>
        </w:tabs>
        <w:spacing w:line="360" w:lineRule="auto"/>
        <w:ind w:right="0"/>
        <w:rPr>
          <w:rFonts w:ascii="Verdana" w:hAnsi="Verdana" w:cs="Verdana"/>
          <w:kern w:val="1"/>
          <w:sz w:val="18"/>
          <w:szCs w:val="18"/>
        </w:rPr>
      </w:pPr>
      <w:r w:rsidRPr="00A717B9">
        <w:rPr>
          <w:rFonts w:ascii="Verdana" w:hAnsi="Verdana" w:cs="Verdana"/>
          <w:b/>
          <w:kern w:val="1"/>
          <w:sz w:val="18"/>
          <w:szCs w:val="18"/>
        </w:rPr>
        <w:t xml:space="preserve">RHCE </w:t>
      </w:r>
      <w:r w:rsidRPr="00A717B9">
        <w:rPr>
          <w:rFonts w:ascii="Verdana" w:hAnsi="Verdana" w:cs="Verdana"/>
          <w:kern w:val="1"/>
          <w:sz w:val="18"/>
          <w:szCs w:val="18"/>
        </w:rPr>
        <w:t>(Red Hat Certified Engineer) on Enterprise Linux V 6.0.  #</w:t>
      </w:r>
      <w:r w:rsidRPr="00A717B9">
        <w:rPr>
          <w:rFonts w:ascii="Verdana" w:hAnsi="Verdana" w:cs="Verdana"/>
          <w:b/>
          <w:bCs/>
          <w:kern w:val="1"/>
          <w:sz w:val="18"/>
          <w:szCs w:val="18"/>
        </w:rPr>
        <w:t>140-026-360</w:t>
      </w:r>
    </w:p>
    <w:p w14:paraId="3001323C" w14:textId="77777777" w:rsidR="001017D7" w:rsidRPr="00A717B9" w:rsidRDefault="00252558" w:rsidP="007E2193">
      <w:pPr>
        <w:pStyle w:val="BlockText"/>
        <w:numPr>
          <w:ilvl w:val="0"/>
          <w:numId w:val="6"/>
        </w:numPr>
        <w:tabs>
          <w:tab w:val="left" w:pos="420"/>
          <w:tab w:val="left" w:pos="6105"/>
        </w:tabs>
        <w:spacing w:line="360" w:lineRule="auto"/>
        <w:ind w:right="0"/>
        <w:rPr>
          <w:rFonts w:ascii="Verdana" w:hAnsi="Verdana" w:cs="Verdana"/>
          <w:kern w:val="1"/>
          <w:sz w:val="18"/>
          <w:szCs w:val="18"/>
        </w:rPr>
      </w:pPr>
      <w:r w:rsidRPr="00A717B9">
        <w:rPr>
          <w:rFonts w:ascii="Verdana" w:hAnsi="Verdana" w:cs="Verdana"/>
          <w:b/>
          <w:bCs/>
          <w:kern w:val="1"/>
          <w:sz w:val="18"/>
          <w:szCs w:val="18"/>
        </w:rPr>
        <w:t xml:space="preserve">ITIL </w:t>
      </w:r>
      <w:r w:rsidRPr="00A717B9">
        <w:rPr>
          <w:rFonts w:ascii="Verdana" w:hAnsi="Verdana" w:cs="Verdana"/>
          <w:bCs/>
          <w:kern w:val="1"/>
          <w:sz w:val="18"/>
          <w:szCs w:val="18"/>
        </w:rPr>
        <w:t xml:space="preserve">(foundation </w:t>
      </w:r>
      <w:r w:rsidR="0042492F" w:rsidRPr="00A717B9">
        <w:rPr>
          <w:rFonts w:ascii="Verdana" w:hAnsi="Verdana" w:cs="Verdana"/>
          <w:bCs/>
          <w:kern w:val="1"/>
          <w:sz w:val="18"/>
          <w:szCs w:val="18"/>
        </w:rPr>
        <w:t>certified)</w:t>
      </w:r>
      <w:r w:rsidRPr="00A717B9">
        <w:rPr>
          <w:rFonts w:ascii="Verdana" w:hAnsi="Verdana" w:cs="Verdana"/>
          <w:bCs/>
          <w:kern w:val="1"/>
          <w:sz w:val="18"/>
          <w:szCs w:val="18"/>
        </w:rPr>
        <w:t xml:space="preserve"> </w:t>
      </w:r>
      <w:r w:rsidRPr="00A717B9">
        <w:rPr>
          <w:rFonts w:ascii="Verdana" w:hAnsi="Verdana" w:cs="Verdana"/>
          <w:b/>
          <w:bCs/>
          <w:kern w:val="1"/>
          <w:sz w:val="18"/>
          <w:szCs w:val="18"/>
        </w:rPr>
        <w:t>GR750256353JS</w:t>
      </w:r>
    </w:p>
    <w:p w14:paraId="38F0FB7E" w14:textId="77777777" w:rsidR="000076AE" w:rsidRDefault="001017D7" w:rsidP="00D4133D">
      <w:pPr>
        <w:pStyle w:val="BlockText"/>
        <w:numPr>
          <w:ilvl w:val="0"/>
          <w:numId w:val="6"/>
        </w:numPr>
        <w:tabs>
          <w:tab w:val="left" w:pos="420"/>
          <w:tab w:val="left" w:pos="6105"/>
        </w:tabs>
        <w:spacing w:line="360" w:lineRule="auto"/>
        <w:ind w:right="0"/>
        <w:rPr>
          <w:rFonts w:ascii="Verdana" w:hAnsi="Verdana" w:cs="Calibri"/>
          <w:kern w:val="1"/>
          <w:sz w:val="18"/>
          <w:szCs w:val="18"/>
        </w:rPr>
      </w:pPr>
      <w:r w:rsidRPr="00A717B9">
        <w:rPr>
          <w:rFonts w:ascii="Verdana" w:hAnsi="Verdana" w:cs="Calibri"/>
          <w:b/>
          <w:bCs/>
          <w:kern w:val="1"/>
          <w:sz w:val="18"/>
          <w:szCs w:val="18"/>
        </w:rPr>
        <w:t>G42Cloud</w:t>
      </w:r>
      <w:r w:rsidRPr="00A717B9">
        <w:rPr>
          <w:rFonts w:ascii="Verdana" w:hAnsi="Verdana" w:cs="Calibri"/>
          <w:kern w:val="1"/>
          <w:sz w:val="18"/>
          <w:szCs w:val="18"/>
        </w:rPr>
        <w:t xml:space="preserve"> certif</w:t>
      </w:r>
      <w:r w:rsidR="007C383F" w:rsidRPr="00A717B9">
        <w:rPr>
          <w:rFonts w:ascii="Verdana" w:hAnsi="Verdana" w:cs="Calibri"/>
          <w:kern w:val="1"/>
          <w:sz w:val="18"/>
          <w:szCs w:val="18"/>
        </w:rPr>
        <w:t xml:space="preserve">ied </w:t>
      </w:r>
      <w:r w:rsidR="00AE5D12" w:rsidRPr="00A717B9">
        <w:rPr>
          <w:rFonts w:ascii="Verdana" w:hAnsi="Verdana" w:cs="Calibri"/>
          <w:kern w:val="1"/>
          <w:sz w:val="18"/>
          <w:szCs w:val="18"/>
        </w:rPr>
        <w:t>Associate</w:t>
      </w:r>
    </w:p>
    <w:p w14:paraId="0FECE67F" w14:textId="77777777" w:rsidR="00D4133D" w:rsidRPr="004D0C24" w:rsidRDefault="000076AE" w:rsidP="00D4133D">
      <w:pPr>
        <w:pStyle w:val="BlockText"/>
        <w:numPr>
          <w:ilvl w:val="0"/>
          <w:numId w:val="6"/>
        </w:numPr>
        <w:tabs>
          <w:tab w:val="left" w:pos="420"/>
          <w:tab w:val="left" w:pos="6105"/>
        </w:tabs>
        <w:spacing w:line="360" w:lineRule="auto"/>
        <w:ind w:right="0"/>
        <w:rPr>
          <w:rFonts w:ascii="Verdana" w:hAnsi="Verdana" w:cs="Calibri"/>
          <w:kern w:val="1"/>
          <w:sz w:val="18"/>
          <w:szCs w:val="18"/>
        </w:rPr>
      </w:pPr>
      <w:r>
        <w:rPr>
          <w:rFonts w:ascii="Verdana" w:hAnsi="Verdana" w:cs="Calibri"/>
          <w:b/>
          <w:bCs/>
          <w:kern w:val="1"/>
          <w:sz w:val="18"/>
          <w:szCs w:val="18"/>
        </w:rPr>
        <w:t>OCI fundamental associate</w:t>
      </w:r>
    </w:p>
    <w:p w14:paraId="0E5341D3" w14:textId="77777777" w:rsidR="004D0C24" w:rsidRPr="004D0C24" w:rsidRDefault="004D0C24" w:rsidP="00D4133D">
      <w:pPr>
        <w:pStyle w:val="BlockText"/>
        <w:numPr>
          <w:ilvl w:val="0"/>
          <w:numId w:val="6"/>
        </w:numPr>
        <w:tabs>
          <w:tab w:val="left" w:pos="420"/>
          <w:tab w:val="left" w:pos="6105"/>
        </w:tabs>
        <w:spacing w:line="360" w:lineRule="auto"/>
        <w:ind w:right="0"/>
        <w:rPr>
          <w:rFonts w:ascii="Verdana" w:hAnsi="Verdana" w:cs="Calibri"/>
          <w:b/>
          <w:bCs/>
          <w:kern w:val="1"/>
          <w:sz w:val="18"/>
          <w:szCs w:val="18"/>
        </w:rPr>
      </w:pPr>
      <w:r>
        <w:rPr>
          <w:rFonts w:ascii="Verdana" w:hAnsi="Verdana" w:cs="Calibri"/>
          <w:b/>
          <w:bCs/>
          <w:kern w:val="1"/>
          <w:sz w:val="18"/>
          <w:szCs w:val="18"/>
        </w:rPr>
        <w:t>A</w:t>
      </w:r>
      <w:r w:rsidRPr="004D0C24">
        <w:rPr>
          <w:rFonts w:ascii="Verdana" w:hAnsi="Verdana" w:cs="Calibri"/>
          <w:b/>
          <w:bCs/>
          <w:kern w:val="1"/>
          <w:sz w:val="18"/>
          <w:szCs w:val="18"/>
        </w:rPr>
        <w:t>zure solution architect</w:t>
      </w:r>
    </w:p>
    <w:p w14:paraId="2B10EB29" w14:textId="77777777" w:rsidR="003D495E" w:rsidRDefault="003D495E" w:rsidP="00C079B6">
      <w:pPr>
        <w:widowControl w:val="0"/>
        <w:autoSpaceDE w:val="0"/>
        <w:spacing w:after="0" w:line="360" w:lineRule="auto"/>
        <w:rPr>
          <w:rFonts w:ascii="Verdana" w:hAnsi="Verdana" w:cs="Verdana"/>
          <w:b/>
          <w:bCs/>
          <w:kern w:val="1"/>
          <w:sz w:val="18"/>
          <w:szCs w:val="18"/>
        </w:rPr>
      </w:pPr>
    </w:p>
    <w:p w14:paraId="431A3D84" w14:textId="77777777" w:rsidR="00C079B6" w:rsidRDefault="00C079B6" w:rsidP="00C079B6">
      <w:pPr>
        <w:widowControl w:val="0"/>
        <w:autoSpaceDE w:val="0"/>
        <w:spacing w:after="0" w:line="360" w:lineRule="auto"/>
        <w:rPr>
          <w:rFonts w:ascii="Verdana" w:hAnsi="Verdana" w:cs="Verdana"/>
          <w:b/>
          <w:bCs/>
          <w:kern w:val="1"/>
          <w:sz w:val="18"/>
          <w:szCs w:val="18"/>
        </w:rPr>
      </w:pPr>
      <w:r w:rsidRPr="00A717B9">
        <w:rPr>
          <w:rFonts w:ascii="Verdana" w:hAnsi="Verdana" w:cs="Verdana"/>
          <w:b/>
          <w:bCs/>
          <w:kern w:val="1"/>
          <w:sz w:val="18"/>
          <w:szCs w:val="18"/>
        </w:rPr>
        <w:t>WORK EXPERIENCE</w:t>
      </w:r>
    </w:p>
    <w:p w14:paraId="60B6BE94" w14:textId="77777777" w:rsidR="005417C9" w:rsidRDefault="005417C9" w:rsidP="00C079B6">
      <w:pPr>
        <w:widowControl w:val="0"/>
        <w:autoSpaceDE w:val="0"/>
        <w:spacing w:after="0" w:line="360" w:lineRule="auto"/>
        <w:rPr>
          <w:rFonts w:ascii="Verdana" w:hAnsi="Verdana" w:cs="Verdana"/>
          <w:b/>
          <w:bCs/>
          <w:kern w:val="1"/>
          <w:sz w:val="18"/>
          <w:szCs w:val="18"/>
        </w:rPr>
      </w:pPr>
    </w:p>
    <w:p w14:paraId="5DBA147F" w14:textId="77777777" w:rsidR="00250CD0" w:rsidRPr="00A717B9" w:rsidRDefault="00250CD0" w:rsidP="003D495E">
      <w:pPr>
        <w:widowControl w:val="0"/>
        <w:numPr>
          <w:ilvl w:val="0"/>
          <w:numId w:val="12"/>
        </w:numPr>
        <w:autoSpaceDE w:val="0"/>
        <w:spacing w:after="0" w:line="360" w:lineRule="auto"/>
        <w:rPr>
          <w:rFonts w:ascii="Verdana" w:hAnsi="Verdana" w:cs="Verdana"/>
          <w:kern w:val="1"/>
          <w:sz w:val="18"/>
          <w:szCs w:val="18"/>
        </w:rPr>
      </w:pPr>
      <w:r w:rsidRPr="00A717B9">
        <w:rPr>
          <w:rFonts w:ascii="Verdana" w:hAnsi="Verdana" w:cs="Verdana"/>
          <w:kern w:val="1"/>
          <w:sz w:val="18"/>
          <w:szCs w:val="18"/>
        </w:rPr>
        <w:t xml:space="preserve">Working as </w:t>
      </w:r>
      <w:r w:rsidR="00A76875">
        <w:rPr>
          <w:rFonts w:ascii="Verdana" w:hAnsi="Verdana" w:cs="Verdana"/>
          <w:b/>
          <w:bCs/>
          <w:kern w:val="1"/>
          <w:sz w:val="18"/>
          <w:szCs w:val="18"/>
        </w:rPr>
        <w:t>P</w:t>
      </w:r>
      <w:r w:rsidR="002645B9">
        <w:rPr>
          <w:rFonts w:ascii="Verdana" w:hAnsi="Verdana" w:cs="Verdana"/>
          <w:b/>
          <w:bCs/>
          <w:kern w:val="1"/>
          <w:sz w:val="18"/>
          <w:szCs w:val="18"/>
        </w:rPr>
        <w:t xml:space="preserve">latform support </w:t>
      </w:r>
      <w:r w:rsidR="00A76875">
        <w:rPr>
          <w:rFonts w:ascii="Verdana" w:hAnsi="Verdana" w:cs="Verdana"/>
          <w:b/>
          <w:bCs/>
          <w:kern w:val="1"/>
          <w:sz w:val="18"/>
          <w:szCs w:val="18"/>
        </w:rPr>
        <w:t xml:space="preserve">Team </w:t>
      </w:r>
      <w:r w:rsidR="00B27706" w:rsidRPr="00A717B9">
        <w:rPr>
          <w:rFonts w:ascii="Verdana" w:hAnsi="Verdana" w:cs="Verdana"/>
          <w:kern w:val="1"/>
          <w:sz w:val="18"/>
          <w:szCs w:val="18"/>
        </w:rPr>
        <w:t>at</w:t>
      </w:r>
      <w:r w:rsidRPr="00A717B9">
        <w:rPr>
          <w:rFonts w:ascii="Verdana" w:hAnsi="Verdana" w:cs="Verdana"/>
          <w:kern w:val="1"/>
          <w:sz w:val="18"/>
          <w:szCs w:val="18"/>
        </w:rPr>
        <w:t xml:space="preserve"> </w:t>
      </w:r>
      <w:r w:rsidR="00F27D31">
        <w:rPr>
          <w:rFonts w:ascii="Verdana" w:hAnsi="Verdana" w:cs="Verdana"/>
          <w:b/>
          <w:bCs/>
          <w:kern w:val="1"/>
          <w:sz w:val="18"/>
          <w:szCs w:val="18"/>
        </w:rPr>
        <w:t>Tesnus</w:t>
      </w:r>
      <w:r w:rsidRPr="00A717B9">
        <w:rPr>
          <w:rFonts w:ascii="Verdana" w:hAnsi="Verdana" w:cs="Verdana"/>
          <w:b/>
          <w:bCs/>
          <w:kern w:val="1"/>
          <w:sz w:val="18"/>
          <w:szCs w:val="18"/>
        </w:rPr>
        <w:t>, Abu Dhabi</w:t>
      </w:r>
      <w:r w:rsidRPr="00A717B9">
        <w:rPr>
          <w:rFonts w:ascii="Verdana" w:hAnsi="Verdana" w:cs="Verdana"/>
          <w:kern w:val="1"/>
          <w:sz w:val="18"/>
          <w:szCs w:val="18"/>
        </w:rPr>
        <w:t xml:space="preserve"> from </w:t>
      </w:r>
      <w:r w:rsidR="00F27D31">
        <w:rPr>
          <w:rFonts w:ascii="Verdana" w:hAnsi="Verdana" w:cs="Verdana"/>
          <w:kern w:val="1"/>
          <w:sz w:val="18"/>
          <w:szCs w:val="18"/>
        </w:rPr>
        <w:t>April</w:t>
      </w:r>
      <w:r w:rsidRPr="00A717B9">
        <w:rPr>
          <w:rFonts w:ascii="Verdana" w:hAnsi="Verdana" w:cs="Verdana"/>
          <w:kern w:val="1"/>
          <w:sz w:val="18"/>
          <w:szCs w:val="18"/>
        </w:rPr>
        <w:t xml:space="preserve"> 202</w:t>
      </w:r>
      <w:r w:rsidR="00F27D31">
        <w:rPr>
          <w:rFonts w:ascii="Verdana" w:hAnsi="Verdana" w:cs="Verdana"/>
          <w:kern w:val="1"/>
          <w:sz w:val="18"/>
          <w:szCs w:val="18"/>
        </w:rPr>
        <w:t>5</w:t>
      </w:r>
      <w:r>
        <w:rPr>
          <w:rFonts w:ascii="Verdana" w:hAnsi="Verdana" w:cs="Verdana"/>
          <w:kern w:val="1"/>
          <w:sz w:val="18"/>
          <w:szCs w:val="18"/>
        </w:rPr>
        <w:t xml:space="preserve"> </w:t>
      </w:r>
      <w:r w:rsidR="00F27D31">
        <w:rPr>
          <w:rFonts w:ascii="Verdana" w:hAnsi="Verdana" w:cs="Verdana"/>
          <w:kern w:val="1"/>
          <w:sz w:val="18"/>
          <w:szCs w:val="18"/>
        </w:rPr>
        <w:t>till to date</w:t>
      </w:r>
      <w:r w:rsidR="003C0EAE">
        <w:rPr>
          <w:rFonts w:ascii="Verdana" w:hAnsi="Verdana" w:cs="Verdana"/>
          <w:kern w:val="1"/>
          <w:sz w:val="18"/>
          <w:szCs w:val="18"/>
        </w:rPr>
        <w:t xml:space="preserve"> [ Moved to </w:t>
      </w:r>
      <w:r w:rsidR="00883CCB">
        <w:rPr>
          <w:rFonts w:ascii="Verdana" w:hAnsi="Verdana" w:cs="Verdana"/>
          <w:kern w:val="1"/>
          <w:sz w:val="18"/>
          <w:szCs w:val="18"/>
        </w:rPr>
        <w:t>this from</w:t>
      </w:r>
      <w:r w:rsidR="003C0EAE">
        <w:rPr>
          <w:rFonts w:ascii="Verdana" w:hAnsi="Verdana" w:cs="Verdana"/>
          <w:kern w:val="1"/>
          <w:sz w:val="18"/>
          <w:szCs w:val="18"/>
        </w:rPr>
        <w:t xml:space="preserve"> G42 as part of the project </w:t>
      </w:r>
      <w:r w:rsidR="002E0026">
        <w:rPr>
          <w:rFonts w:ascii="Verdana" w:hAnsi="Verdana" w:cs="Verdana"/>
          <w:kern w:val="1"/>
          <w:sz w:val="18"/>
          <w:szCs w:val="18"/>
        </w:rPr>
        <w:t>transfer]</w:t>
      </w:r>
      <w:r w:rsidRPr="00A717B9">
        <w:rPr>
          <w:rFonts w:ascii="Verdana" w:hAnsi="Verdana" w:cs="Verdana"/>
          <w:kern w:val="1"/>
          <w:sz w:val="18"/>
          <w:szCs w:val="18"/>
        </w:rPr>
        <w:t>.</w:t>
      </w:r>
    </w:p>
    <w:p w14:paraId="46B13915" w14:textId="77777777" w:rsidR="00250CD0" w:rsidRPr="00A717B9" w:rsidRDefault="00250CD0" w:rsidP="00250CD0">
      <w:pPr>
        <w:widowControl w:val="0"/>
        <w:autoSpaceDE w:val="0"/>
        <w:spacing w:after="0" w:line="360" w:lineRule="auto"/>
        <w:rPr>
          <w:rFonts w:ascii="Verdana" w:hAnsi="Verdana" w:cs="Verdana"/>
          <w:kern w:val="1"/>
          <w:sz w:val="18"/>
          <w:szCs w:val="18"/>
        </w:rPr>
      </w:pPr>
    </w:p>
    <w:p w14:paraId="17E7B884" w14:textId="77777777" w:rsidR="00250CD0" w:rsidRPr="00A717B9" w:rsidRDefault="00250CD0" w:rsidP="00144A8D">
      <w:pPr>
        <w:widowControl w:val="0"/>
        <w:autoSpaceDE w:val="0"/>
        <w:spacing w:after="0" w:line="360" w:lineRule="auto"/>
        <w:ind w:left="360"/>
        <w:rPr>
          <w:rFonts w:ascii="Verdana" w:hAnsi="Verdana" w:cs="Verdana"/>
          <w:kern w:val="1"/>
          <w:sz w:val="18"/>
          <w:szCs w:val="18"/>
        </w:rPr>
      </w:pPr>
      <w:r w:rsidRPr="00A717B9">
        <w:rPr>
          <w:rFonts w:ascii="Verdana" w:hAnsi="Verdana" w:cs="Verdana"/>
          <w:kern w:val="1"/>
          <w:sz w:val="18"/>
          <w:szCs w:val="18"/>
        </w:rPr>
        <w:t>Operating Systems</w:t>
      </w:r>
      <w:r w:rsidRPr="00A717B9">
        <w:rPr>
          <w:rFonts w:ascii="Verdana" w:hAnsi="Verdana" w:cs="Verdana"/>
          <w:kern w:val="1"/>
          <w:sz w:val="18"/>
          <w:szCs w:val="18"/>
        </w:rPr>
        <w:tab/>
      </w:r>
      <w:r w:rsidRPr="00A717B9">
        <w:rPr>
          <w:rFonts w:ascii="Verdana" w:hAnsi="Verdana" w:cs="Verdana"/>
          <w:kern w:val="1"/>
          <w:sz w:val="18"/>
          <w:szCs w:val="18"/>
        </w:rPr>
        <w:tab/>
        <w:t>:</w:t>
      </w:r>
      <w:r w:rsidRPr="00A717B9">
        <w:rPr>
          <w:rFonts w:ascii="Verdana" w:hAnsi="Verdana" w:cs="Verdana"/>
          <w:kern w:val="1"/>
          <w:sz w:val="18"/>
          <w:szCs w:val="18"/>
        </w:rPr>
        <w:tab/>
        <w:t>Red Hat Linux</w:t>
      </w:r>
      <w:r>
        <w:rPr>
          <w:rFonts w:ascii="Verdana" w:hAnsi="Verdana" w:cs="Verdana"/>
          <w:kern w:val="1"/>
          <w:sz w:val="18"/>
          <w:szCs w:val="18"/>
        </w:rPr>
        <w:t>, UBUNTU</w:t>
      </w:r>
      <w:r w:rsidR="00FD0500">
        <w:rPr>
          <w:rFonts w:ascii="Verdana" w:hAnsi="Verdana" w:cs="Verdana"/>
          <w:kern w:val="1"/>
          <w:sz w:val="18"/>
          <w:szCs w:val="18"/>
        </w:rPr>
        <w:t>,</w:t>
      </w:r>
      <w:r w:rsidR="00FD0500" w:rsidRPr="00FD0500">
        <w:rPr>
          <w:rFonts w:ascii="Verdana" w:hAnsi="Verdana" w:cs="Verdana"/>
          <w:kern w:val="1"/>
          <w:sz w:val="18"/>
          <w:szCs w:val="18"/>
        </w:rPr>
        <w:t xml:space="preserve"> </w:t>
      </w:r>
      <w:r w:rsidR="00FD0500">
        <w:rPr>
          <w:rFonts w:ascii="Verdana" w:hAnsi="Verdana" w:cs="Verdana"/>
          <w:kern w:val="1"/>
          <w:sz w:val="18"/>
          <w:szCs w:val="18"/>
        </w:rPr>
        <w:t>EulerOS</w:t>
      </w:r>
      <w:r>
        <w:rPr>
          <w:rFonts w:ascii="Verdana" w:hAnsi="Verdana" w:cs="Verdana"/>
          <w:kern w:val="1"/>
          <w:sz w:val="18"/>
          <w:szCs w:val="18"/>
        </w:rPr>
        <w:t xml:space="preserve"> and CentOS</w:t>
      </w:r>
    </w:p>
    <w:p w14:paraId="2F9E6A49" w14:textId="77777777" w:rsidR="00250CD0" w:rsidRPr="00A717B9" w:rsidRDefault="00250CD0" w:rsidP="00144A8D">
      <w:pPr>
        <w:widowControl w:val="0"/>
        <w:autoSpaceDE w:val="0"/>
        <w:spacing w:after="0" w:line="360" w:lineRule="auto"/>
        <w:ind w:left="360"/>
        <w:rPr>
          <w:rFonts w:ascii="Verdana" w:hAnsi="Verdana" w:cs="Verdana"/>
          <w:kern w:val="1"/>
          <w:sz w:val="18"/>
          <w:szCs w:val="18"/>
        </w:rPr>
      </w:pPr>
      <w:r w:rsidRPr="00A717B9">
        <w:rPr>
          <w:rFonts w:ascii="Verdana" w:hAnsi="Verdana" w:cs="Verdana"/>
          <w:kern w:val="1"/>
          <w:sz w:val="18"/>
          <w:szCs w:val="18"/>
        </w:rPr>
        <w:t>Programming languages</w:t>
      </w:r>
      <w:r w:rsidRPr="00A717B9">
        <w:rPr>
          <w:rFonts w:ascii="Verdana" w:hAnsi="Verdana" w:cs="Verdana"/>
          <w:kern w:val="1"/>
          <w:sz w:val="18"/>
          <w:szCs w:val="18"/>
        </w:rPr>
        <w:tab/>
        <w:t>:</w:t>
      </w:r>
      <w:r w:rsidRPr="00A717B9">
        <w:rPr>
          <w:rFonts w:ascii="Verdana" w:hAnsi="Verdana" w:cs="Verdana"/>
          <w:kern w:val="1"/>
          <w:sz w:val="18"/>
          <w:szCs w:val="18"/>
        </w:rPr>
        <w:tab/>
        <w:t>BASH Shell Scripting.</w:t>
      </w:r>
    </w:p>
    <w:p w14:paraId="6B602D30" w14:textId="77777777" w:rsidR="00250CD0" w:rsidRPr="00A717B9" w:rsidRDefault="00250CD0" w:rsidP="00144A8D">
      <w:pPr>
        <w:widowControl w:val="0"/>
        <w:autoSpaceDE w:val="0"/>
        <w:spacing w:after="0" w:line="360" w:lineRule="auto"/>
        <w:ind w:left="360"/>
        <w:rPr>
          <w:rFonts w:ascii="Verdana" w:hAnsi="Verdana" w:cs="Verdana"/>
          <w:kern w:val="1"/>
          <w:sz w:val="18"/>
          <w:szCs w:val="18"/>
        </w:rPr>
      </w:pPr>
      <w:r w:rsidRPr="00A717B9">
        <w:rPr>
          <w:rFonts w:ascii="Verdana" w:hAnsi="Verdana" w:cs="Verdana"/>
          <w:kern w:val="1"/>
          <w:sz w:val="18"/>
          <w:szCs w:val="18"/>
        </w:rPr>
        <w:t xml:space="preserve">Ticketing Tool              </w:t>
      </w:r>
      <w:r w:rsidRPr="00A717B9">
        <w:rPr>
          <w:rFonts w:ascii="Verdana" w:hAnsi="Verdana" w:cs="Verdana"/>
          <w:kern w:val="1"/>
          <w:sz w:val="18"/>
          <w:szCs w:val="18"/>
        </w:rPr>
        <w:tab/>
        <w:t>:</w:t>
      </w:r>
      <w:r w:rsidRPr="00A717B9">
        <w:rPr>
          <w:rFonts w:ascii="Verdana" w:hAnsi="Verdana" w:cs="Verdana"/>
          <w:kern w:val="1"/>
          <w:sz w:val="18"/>
          <w:szCs w:val="18"/>
        </w:rPr>
        <w:tab/>
      </w:r>
      <w:r w:rsidR="00202884" w:rsidRPr="00A717B9">
        <w:rPr>
          <w:rFonts w:ascii="Verdana" w:hAnsi="Verdana" w:cs="Verdana"/>
          <w:kern w:val="1"/>
          <w:sz w:val="18"/>
          <w:szCs w:val="18"/>
        </w:rPr>
        <w:t>Jira</w:t>
      </w:r>
    </w:p>
    <w:p w14:paraId="63B26CE4" w14:textId="77777777" w:rsidR="00250CD0" w:rsidRPr="00A717B9" w:rsidRDefault="00250CD0" w:rsidP="00144A8D">
      <w:pPr>
        <w:widowControl w:val="0"/>
        <w:autoSpaceDE w:val="0"/>
        <w:spacing w:after="0" w:line="360" w:lineRule="auto"/>
        <w:ind w:left="360"/>
        <w:rPr>
          <w:rFonts w:ascii="Verdana" w:hAnsi="Verdana" w:cs="Verdana"/>
          <w:kern w:val="1"/>
          <w:sz w:val="18"/>
          <w:szCs w:val="18"/>
        </w:rPr>
      </w:pPr>
      <w:r w:rsidRPr="00A717B9">
        <w:rPr>
          <w:rFonts w:ascii="Verdana" w:hAnsi="Verdana" w:cs="Verdana"/>
          <w:kern w:val="1"/>
          <w:sz w:val="18"/>
          <w:szCs w:val="18"/>
        </w:rPr>
        <w:t>Designation</w:t>
      </w:r>
      <w:r w:rsidRPr="00A717B9">
        <w:rPr>
          <w:rFonts w:ascii="Verdana" w:hAnsi="Verdana" w:cs="Verdana"/>
          <w:kern w:val="1"/>
          <w:sz w:val="18"/>
          <w:szCs w:val="18"/>
        </w:rPr>
        <w:tab/>
      </w:r>
      <w:r w:rsidRPr="00A717B9">
        <w:rPr>
          <w:rFonts w:ascii="Verdana" w:hAnsi="Verdana" w:cs="Verdana"/>
          <w:kern w:val="1"/>
          <w:sz w:val="18"/>
          <w:szCs w:val="18"/>
        </w:rPr>
        <w:tab/>
        <w:t>:</w:t>
      </w:r>
      <w:r w:rsidRPr="00A717B9">
        <w:rPr>
          <w:rFonts w:ascii="Verdana" w:hAnsi="Verdana" w:cs="Verdana"/>
          <w:kern w:val="1"/>
          <w:sz w:val="18"/>
          <w:szCs w:val="18"/>
        </w:rPr>
        <w:tab/>
        <w:t>system administrator</w:t>
      </w:r>
      <w:r w:rsidR="002645B9">
        <w:rPr>
          <w:rFonts w:ascii="Verdana" w:hAnsi="Verdana" w:cs="Verdana"/>
          <w:kern w:val="1"/>
          <w:sz w:val="18"/>
          <w:szCs w:val="18"/>
        </w:rPr>
        <w:t>/ platform support engineer</w:t>
      </w:r>
    </w:p>
    <w:p w14:paraId="4F085ABE" w14:textId="77777777" w:rsidR="00250CD0" w:rsidRPr="00A717B9" w:rsidRDefault="00250CD0" w:rsidP="00144A8D">
      <w:pPr>
        <w:widowControl w:val="0"/>
        <w:autoSpaceDE w:val="0"/>
        <w:spacing w:after="0" w:line="360" w:lineRule="auto"/>
        <w:ind w:left="360"/>
        <w:rPr>
          <w:rFonts w:ascii="Verdana" w:hAnsi="Verdana" w:cs="Verdana"/>
          <w:kern w:val="1"/>
          <w:sz w:val="18"/>
          <w:szCs w:val="18"/>
        </w:rPr>
      </w:pPr>
      <w:r w:rsidRPr="00A717B9">
        <w:rPr>
          <w:rFonts w:ascii="Verdana" w:hAnsi="Verdana" w:cs="Verdana"/>
          <w:kern w:val="1"/>
          <w:sz w:val="18"/>
          <w:szCs w:val="18"/>
        </w:rPr>
        <w:t>Period</w:t>
      </w:r>
      <w:r w:rsidRPr="00A717B9">
        <w:rPr>
          <w:rFonts w:ascii="Verdana" w:hAnsi="Verdana" w:cs="Verdana"/>
          <w:kern w:val="1"/>
          <w:sz w:val="18"/>
          <w:szCs w:val="18"/>
        </w:rPr>
        <w:tab/>
      </w:r>
      <w:r w:rsidRPr="00A717B9">
        <w:rPr>
          <w:rFonts w:ascii="Verdana" w:hAnsi="Verdana" w:cs="Verdana"/>
          <w:kern w:val="1"/>
          <w:sz w:val="18"/>
          <w:szCs w:val="18"/>
        </w:rPr>
        <w:tab/>
      </w:r>
      <w:r w:rsidRPr="00A717B9">
        <w:rPr>
          <w:rFonts w:ascii="Verdana" w:hAnsi="Verdana" w:cs="Verdana"/>
          <w:kern w:val="1"/>
          <w:sz w:val="18"/>
          <w:szCs w:val="18"/>
        </w:rPr>
        <w:tab/>
        <w:t>:</w:t>
      </w:r>
      <w:r w:rsidRPr="00A717B9">
        <w:rPr>
          <w:rFonts w:ascii="Verdana" w:hAnsi="Verdana" w:cs="Verdana"/>
          <w:kern w:val="1"/>
          <w:sz w:val="18"/>
          <w:szCs w:val="18"/>
        </w:rPr>
        <w:tab/>
      </w:r>
      <w:r w:rsidR="00DF7990">
        <w:rPr>
          <w:rFonts w:ascii="Verdana" w:hAnsi="Verdana" w:cs="Verdana"/>
          <w:kern w:val="1"/>
          <w:sz w:val="18"/>
          <w:szCs w:val="18"/>
        </w:rPr>
        <w:t>April</w:t>
      </w:r>
      <w:r w:rsidRPr="00A717B9">
        <w:rPr>
          <w:rFonts w:ascii="Verdana" w:hAnsi="Verdana" w:cs="Verdana"/>
          <w:kern w:val="1"/>
          <w:sz w:val="18"/>
          <w:szCs w:val="18"/>
        </w:rPr>
        <w:t xml:space="preserve"> 202</w:t>
      </w:r>
      <w:r w:rsidR="00DF7990">
        <w:rPr>
          <w:rFonts w:ascii="Verdana" w:hAnsi="Verdana" w:cs="Verdana"/>
          <w:kern w:val="1"/>
          <w:sz w:val="18"/>
          <w:szCs w:val="18"/>
        </w:rPr>
        <w:t>5</w:t>
      </w:r>
      <w:r w:rsidRPr="00A717B9">
        <w:rPr>
          <w:rFonts w:ascii="Verdana" w:hAnsi="Verdana" w:cs="Verdana"/>
          <w:kern w:val="1"/>
          <w:sz w:val="18"/>
          <w:szCs w:val="18"/>
        </w:rPr>
        <w:t xml:space="preserve"> </w:t>
      </w:r>
      <w:r>
        <w:rPr>
          <w:rFonts w:ascii="Verdana" w:hAnsi="Verdana" w:cs="Verdana"/>
          <w:kern w:val="1"/>
          <w:sz w:val="18"/>
          <w:szCs w:val="18"/>
        </w:rPr>
        <w:t>- March 2025</w:t>
      </w:r>
      <w:r w:rsidRPr="00A717B9">
        <w:rPr>
          <w:rFonts w:ascii="Verdana" w:hAnsi="Verdana" w:cs="Verdana"/>
          <w:kern w:val="1"/>
          <w:sz w:val="18"/>
          <w:szCs w:val="18"/>
        </w:rPr>
        <w:t>.</w:t>
      </w:r>
    </w:p>
    <w:p w14:paraId="0E8E04CA" w14:textId="77777777" w:rsidR="00250CD0" w:rsidRPr="00A717B9" w:rsidRDefault="00250CD0" w:rsidP="00250CD0">
      <w:pPr>
        <w:widowControl w:val="0"/>
        <w:autoSpaceDE w:val="0"/>
        <w:spacing w:after="0" w:line="360" w:lineRule="auto"/>
        <w:rPr>
          <w:rFonts w:ascii="Verdana" w:hAnsi="Verdana" w:cs="Verdana"/>
          <w:b/>
          <w:bCs/>
          <w:kern w:val="1"/>
          <w:sz w:val="18"/>
          <w:szCs w:val="18"/>
        </w:rPr>
      </w:pPr>
      <w:r w:rsidRPr="00A717B9">
        <w:rPr>
          <w:rFonts w:ascii="Verdana" w:hAnsi="Verdana" w:cs="Verdana"/>
          <w:b/>
          <w:bCs/>
          <w:kern w:val="1"/>
          <w:sz w:val="18"/>
          <w:szCs w:val="18"/>
        </w:rPr>
        <w:t>Roles and Responsibilities</w:t>
      </w:r>
    </w:p>
    <w:p w14:paraId="795A8415" w14:textId="77777777" w:rsidR="00250CD0" w:rsidRPr="00A717B9" w:rsidRDefault="00250CD0" w:rsidP="00250CD0">
      <w:pPr>
        <w:widowControl w:val="0"/>
        <w:autoSpaceDE w:val="0"/>
        <w:spacing w:after="0" w:line="360" w:lineRule="auto"/>
        <w:rPr>
          <w:rFonts w:ascii="Verdana" w:hAnsi="Verdana" w:cs="Verdana"/>
          <w:kern w:val="1"/>
          <w:sz w:val="18"/>
          <w:szCs w:val="18"/>
        </w:rPr>
      </w:pPr>
    </w:p>
    <w:p w14:paraId="208A1D81" w14:textId="77777777" w:rsidR="00250CD0" w:rsidRPr="00A717B9" w:rsidRDefault="00250CD0" w:rsidP="00250CD0">
      <w:pPr>
        <w:widowControl w:val="0"/>
        <w:numPr>
          <w:ilvl w:val="0"/>
          <w:numId w:val="11"/>
        </w:numPr>
        <w:autoSpaceDE w:val="0"/>
        <w:spacing w:after="0" w:line="360" w:lineRule="auto"/>
        <w:rPr>
          <w:rFonts w:ascii="Verdana" w:hAnsi="Verdana" w:cs="Verdana"/>
          <w:kern w:val="1"/>
          <w:sz w:val="18"/>
          <w:szCs w:val="18"/>
        </w:rPr>
      </w:pPr>
      <w:r w:rsidRPr="00A717B9">
        <w:rPr>
          <w:rFonts w:ascii="Verdana" w:hAnsi="Verdana" w:cs="Verdana"/>
          <w:kern w:val="1"/>
          <w:sz w:val="18"/>
          <w:szCs w:val="18"/>
        </w:rPr>
        <w:t>Installing and managing Linux servers like dedicated, Virtual and G42cloud cloud.</w:t>
      </w:r>
    </w:p>
    <w:p w14:paraId="6D9AABB6" w14:textId="77777777" w:rsidR="00250CD0" w:rsidRPr="00A717B9" w:rsidRDefault="00250CD0" w:rsidP="00250CD0">
      <w:pPr>
        <w:widowControl w:val="0"/>
        <w:numPr>
          <w:ilvl w:val="0"/>
          <w:numId w:val="11"/>
        </w:numPr>
        <w:autoSpaceDE w:val="0"/>
        <w:spacing w:after="0" w:line="360" w:lineRule="auto"/>
        <w:rPr>
          <w:rFonts w:ascii="Verdana" w:hAnsi="Verdana" w:cs="Verdana"/>
          <w:kern w:val="1"/>
          <w:sz w:val="18"/>
          <w:szCs w:val="18"/>
        </w:rPr>
      </w:pPr>
      <w:r w:rsidRPr="00A717B9">
        <w:rPr>
          <w:rFonts w:ascii="Verdana" w:hAnsi="Verdana" w:cs="Verdana"/>
          <w:kern w:val="1"/>
          <w:sz w:val="18"/>
          <w:szCs w:val="18"/>
        </w:rPr>
        <w:t>Responsibl</w:t>
      </w:r>
      <w:r>
        <w:rPr>
          <w:rFonts w:ascii="Verdana" w:hAnsi="Verdana" w:cs="Verdana"/>
          <w:kern w:val="1"/>
          <w:sz w:val="18"/>
          <w:szCs w:val="18"/>
        </w:rPr>
        <w:t>e for monitoring zabbix and upti</w:t>
      </w:r>
      <w:r w:rsidRPr="00A717B9">
        <w:rPr>
          <w:rFonts w:ascii="Verdana" w:hAnsi="Verdana" w:cs="Verdana"/>
          <w:kern w:val="1"/>
          <w:sz w:val="18"/>
          <w:szCs w:val="18"/>
        </w:rPr>
        <w:t>me of servers and services.</w:t>
      </w:r>
    </w:p>
    <w:p w14:paraId="61BA5AC1" w14:textId="77777777" w:rsidR="00250CD0" w:rsidRDefault="00250CD0" w:rsidP="00C079B6">
      <w:pPr>
        <w:widowControl w:val="0"/>
        <w:numPr>
          <w:ilvl w:val="0"/>
          <w:numId w:val="11"/>
        </w:numPr>
        <w:autoSpaceDE w:val="0"/>
        <w:spacing w:after="0" w:line="360" w:lineRule="auto"/>
        <w:rPr>
          <w:rFonts w:ascii="Verdana" w:hAnsi="Verdana" w:cs="Verdana"/>
          <w:kern w:val="1"/>
          <w:sz w:val="18"/>
          <w:szCs w:val="18"/>
        </w:rPr>
      </w:pPr>
      <w:r w:rsidRPr="00A717B9">
        <w:rPr>
          <w:rFonts w:ascii="Verdana" w:hAnsi="Verdana" w:cs="Verdana"/>
          <w:kern w:val="1"/>
          <w:sz w:val="18"/>
          <w:szCs w:val="18"/>
        </w:rPr>
        <w:t>Monitoring cloud scope</w:t>
      </w:r>
    </w:p>
    <w:p w14:paraId="45387ED9" w14:textId="77777777" w:rsidR="00361432" w:rsidRPr="00A717B9" w:rsidRDefault="00361432" w:rsidP="00361432">
      <w:pPr>
        <w:widowControl w:val="0"/>
        <w:numPr>
          <w:ilvl w:val="0"/>
          <w:numId w:val="11"/>
        </w:numPr>
        <w:autoSpaceDE w:val="0"/>
        <w:spacing w:after="0" w:line="360" w:lineRule="auto"/>
        <w:rPr>
          <w:rFonts w:ascii="Verdana" w:hAnsi="Verdana" w:cs="Verdana"/>
          <w:kern w:val="1"/>
          <w:sz w:val="18"/>
          <w:szCs w:val="18"/>
        </w:rPr>
      </w:pPr>
      <w:r w:rsidRPr="00A717B9">
        <w:rPr>
          <w:rFonts w:ascii="Verdana" w:hAnsi="Verdana" w:cs="Verdana"/>
          <w:kern w:val="1"/>
          <w:sz w:val="18"/>
          <w:szCs w:val="18"/>
        </w:rPr>
        <w:t>maintaining different tools like Grafana,</w:t>
      </w:r>
      <w:r>
        <w:rPr>
          <w:rFonts w:ascii="Verdana" w:hAnsi="Verdana" w:cs="Verdana"/>
          <w:kern w:val="1"/>
          <w:sz w:val="18"/>
          <w:szCs w:val="18"/>
        </w:rPr>
        <w:t xml:space="preserve"> </w:t>
      </w:r>
      <w:r w:rsidRPr="00A717B9">
        <w:rPr>
          <w:rFonts w:ascii="Verdana" w:hAnsi="Verdana" w:cs="Verdana"/>
          <w:kern w:val="1"/>
          <w:sz w:val="18"/>
          <w:szCs w:val="18"/>
        </w:rPr>
        <w:t>DNS, SMTP with OpenDKIM,</w:t>
      </w:r>
      <w:r>
        <w:rPr>
          <w:rFonts w:ascii="Verdana" w:hAnsi="Verdana" w:cs="Verdana"/>
          <w:kern w:val="1"/>
          <w:sz w:val="18"/>
          <w:szCs w:val="18"/>
        </w:rPr>
        <w:t xml:space="preserve"> </w:t>
      </w:r>
      <w:r w:rsidRPr="00A717B9">
        <w:rPr>
          <w:rFonts w:ascii="Verdana" w:hAnsi="Verdana" w:cs="Verdana"/>
          <w:kern w:val="1"/>
          <w:sz w:val="18"/>
          <w:szCs w:val="18"/>
        </w:rPr>
        <w:t>LAMP services,</w:t>
      </w:r>
      <w:r>
        <w:rPr>
          <w:rFonts w:ascii="Verdana" w:hAnsi="Verdana" w:cs="Verdana"/>
          <w:kern w:val="1"/>
          <w:sz w:val="18"/>
          <w:szCs w:val="18"/>
        </w:rPr>
        <w:t xml:space="preserve"> </w:t>
      </w:r>
      <w:r w:rsidRPr="00A717B9">
        <w:rPr>
          <w:rFonts w:ascii="Verdana" w:hAnsi="Verdana" w:cs="Verdana"/>
          <w:kern w:val="1"/>
          <w:sz w:val="18"/>
          <w:szCs w:val="18"/>
        </w:rPr>
        <w:t>bareos,</w:t>
      </w:r>
      <w:r>
        <w:rPr>
          <w:rFonts w:ascii="Verdana" w:hAnsi="Verdana" w:cs="Verdana"/>
          <w:kern w:val="1"/>
          <w:sz w:val="18"/>
          <w:szCs w:val="18"/>
        </w:rPr>
        <w:t xml:space="preserve"> </w:t>
      </w:r>
      <w:r w:rsidRPr="00A717B9">
        <w:rPr>
          <w:rFonts w:ascii="Verdana" w:hAnsi="Verdana" w:cs="Verdana"/>
          <w:kern w:val="1"/>
          <w:sz w:val="18"/>
          <w:szCs w:val="18"/>
        </w:rPr>
        <w:t xml:space="preserve">dockers and containerizing applications </w:t>
      </w:r>
      <w:r w:rsidR="00202884" w:rsidRPr="00A717B9">
        <w:rPr>
          <w:rFonts w:ascii="Verdana" w:hAnsi="Verdana" w:cs="Verdana"/>
          <w:kern w:val="1"/>
          <w:sz w:val="18"/>
          <w:szCs w:val="18"/>
        </w:rPr>
        <w:t>etc.</w:t>
      </w:r>
    </w:p>
    <w:p w14:paraId="2367116B" w14:textId="77777777" w:rsidR="00361432" w:rsidRPr="00A717B9" w:rsidRDefault="00361432" w:rsidP="00361432">
      <w:pPr>
        <w:widowControl w:val="0"/>
        <w:numPr>
          <w:ilvl w:val="0"/>
          <w:numId w:val="11"/>
        </w:numPr>
        <w:autoSpaceDE w:val="0"/>
        <w:spacing w:after="0" w:line="360" w:lineRule="auto"/>
        <w:rPr>
          <w:rFonts w:ascii="Verdana" w:hAnsi="Verdana" w:cs="Verdana"/>
          <w:kern w:val="1"/>
          <w:sz w:val="18"/>
          <w:szCs w:val="18"/>
        </w:rPr>
      </w:pPr>
      <w:r w:rsidRPr="00A717B9">
        <w:rPr>
          <w:rFonts w:ascii="Verdana" w:hAnsi="Verdana" w:cs="Verdana"/>
          <w:kern w:val="1"/>
          <w:sz w:val="18"/>
          <w:szCs w:val="18"/>
        </w:rPr>
        <w:t>Responsible for preparing the proper documentation after the implementation of tools and services.</w:t>
      </w:r>
    </w:p>
    <w:p w14:paraId="4413ED65" w14:textId="77777777" w:rsidR="00361432" w:rsidRPr="00A717B9" w:rsidRDefault="00361432" w:rsidP="00361432">
      <w:pPr>
        <w:widowControl w:val="0"/>
        <w:numPr>
          <w:ilvl w:val="0"/>
          <w:numId w:val="11"/>
        </w:numPr>
        <w:autoSpaceDE w:val="0"/>
        <w:spacing w:after="0" w:line="360" w:lineRule="auto"/>
        <w:rPr>
          <w:rFonts w:ascii="Verdana" w:hAnsi="Verdana" w:cs="Verdana"/>
          <w:kern w:val="1"/>
          <w:sz w:val="18"/>
          <w:szCs w:val="18"/>
        </w:rPr>
      </w:pPr>
      <w:r w:rsidRPr="00A717B9">
        <w:rPr>
          <w:rFonts w:ascii="Verdana" w:hAnsi="Verdana" w:cs="Verdana"/>
          <w:kern w:val="1"/>
          <w:sz w:val="18"/>
          <w:szCs w:val="18"/>
        </w:rPr>
        <w:t>Installing docker swarm cluster and deploy application.</w:t>
      </w:r>
    </w:p>
    <w:p w14:paraId="4B870605" w14:textId="77777777" w:rsidR="00361432" w:rsidRPr="00A717B9" w:rsidRDefault="00361432" w:rsidP="00361432">
      <w:pPr>
        <w:widowControl w:val="0"/>
        <w:numPr>
          <w:ilvl w:val="0"/>
          <w:numId w:val="11"/>
        </w:numPr>
        <w:autoSpaceDE w:val="0"/>
        <w:spacing w:after="0" w:line="360" w:lineRule="auto"/>
        <w:rPr>
          <w:rFonts w:ascii="Verdana" w:hAnsi="Verdana" w:cs="Verdana"/>
          <w:kern w:val="1"/>
          <w:sz w:val="18"/>
          <w:szCs w:val="18"/>
        </w:rPr>
      </w:pPr>
      <w:r w:rsidRPr="00A717B9">
        <w:rPr>
          <w:rFonts w:ascii="Verdana" w:hAnsi="Verdana" w:cs="Verdana"/>
          <w:kern w:val="1"/>
          <w:sz w:val="18"/>
          <w:szCs w:val="18"/>
        </w:rPr>
        <w:t xml:space="preserve">Installing glusterfs and giving the storage to dockers for </w:t>
      </w:r>
      <w:r w:rsidR="00FC7098" w:rsidRPr="00A717B9">
        <w:rPr>
          <w:rFonts w:ascii="Verdana" w:hAnsi="Verdana" w:cs="Verdana"/>
          <w:kern w:val="1"/>
          <w:sz w:val="18"/>
          <w:szCs w:val="18"/>
        </w:rPr>
        <w:t>persistence</w:t>
      </w:r>
      <w:r w:rsidRPr="00A717B9">
        <w:rPr>
          <w:rFonts w:ascii="Verdana" w:hAnsi="Verdana" w:cs="Verdana"/>
          <w:kern w:val="1"/>
          <w:sz w:val="18"/>
          <w:szCs w:val="18"/>
        </w:rPr>
        <w:t xml:space="preserve"> storage.</w:t>
      </w:r>
    </w:p>
    <w:p w14:paraId="15FECEDA" w14:textId="77777777" w:rsidR="00361432" w:rsidRPr="00361432" w:rsidRDefault="00361432" w:rsidP="00361432">
      <w:pPr>
        <w:widowControl w:val="0"/>
        <w:numPr>
          <w:ilvl w:val="0"/>
          <w:numId w:val="11"/>
        </w:numPr>
        <w:autoSpaceDE w:val="0"/>
        <w:spacing w:after="0" w:line="360" w:lineRule="auto"/>
        <w:rPr>
          <w:rFonts w:ascii="Verdana" w:hAnsi="Verdana" w:cs="Verdana"/>
          <w:kern w:val="1"/>
          <w:sz w:val="18"/>
          <w:szCs w:val="18"/>
        </w:rPr>
      </w:pPr>
      <w:r w:rsidRPr="00A717B9">
        <w:rPr>
          <w:rFonts w:ascii="Verdana" w:hAnsi="Verdana" w:cs="Verdana"/>
          <w:kern w:val="1"/>
          <w:sz w:val="18"/>
          <w:szCs w:val="18"/>
        </w:rPr>
        <w:t xml:space="preserve">Deploying applications like </w:t>
      </w:r>
      <w:r w:rsidR="00202884" w:rsidRPr="00A717B9">
        <w:rPr>
          <w:rFonts w:ascii="Verdana" w:hAnsi="Verdana" w:cs="Verdana"/>
          <w:kern w:val="1"/>
          <w:sz w:val="18"/>
          <w:szCs w:val="18"/>
        </w:rPr>
        <w:t>Grafana</w:t>
      </w:r>
      <w:r w:rsidRPr="00A717B9">
        <w:rPr>
          <w:rFonts w:ascii="Verdana" w:hAnsi="Verdana" w:cs="Verdana"/>
          <w:kern w:val="1"/>
          <w:sz w:val="18"/>
          <w:szCs w:val="18"/>
        </w:rPr>
        <w:t>, draw.io, mysql,</w:t>
      </w:r>
      <w:r>
        <w:rPr>
          <w:rFonts w:ascii="Verdana" w:hAnsi="Verdana" w:cs="Verdana"/>
          <w:kern w:val="1"/>
          <w:sz w:val="18"/>
          <w:szCs w:val="18"/>
        </w:rPr>
        <w:t xml:space="preserve"> </w:t>
      </w:r>
      <w:r w:rsidRPr="00A717B9">
        <w:rPr>
          <w:rFonts w:ascii="Verdana" w:hAnsi="Verdana" w:cs="Verdana"/>
          <w:kern w:val="1"/>
          <w:sz w:val="18"/>
          <w:szCs w:val="18"/>
        </w:rPr>
        <w:t>pgsql as a stack in the docker swarm cluster with persistence storage.</w:t>
      </w:r>
    </w:p>
    <w:p w14:paraId="6B523D49" w14:textId="77777777" w:rsidR="00250CD0" w:rsidRPr="00250CD0" w:rsidRDefault="00250CD0" w:rsidP="00361432">
      <w:pPr>
        <w:widowControl w:val="0"/>
        <w:autoSpaceDE w:val="0"/>
        <w:spacing w:after="0" w:line="360" w:lineRule="auto"/>
        <w:ind w:left="360"/>
        <w:rPr>
          <w:rFonts w:ascii="Verdana" w:hAnsi="Verdana" w:cs="Verdana"/>
          <w:kern w:val="1"/>
          <w:sz w:val="18"/>
          <w:szCs w:val="18"/>
        </w:rPr>
      </w:pPr>
    </w:p>
    <w:p w14:paraId="4D060D49" w14:textId="77777777" w:rsidR="00C079B6" w:rsidRPr="00A717B9" w:rsidRDefault="00FD0500" w:rsidP="00786842">
      <w:pPr>
        <w:widowControl w:val="0"/>
        <w:numPr>
          <w:ilvl w:val="0"/>
          <w:numId w:val="12"/>
        </w:numPr>
        <w:autoSpaceDE w:val="0"/>
        <w:spacing w:after="0" w:line="360" w:lineRule="auto"/>
        <w:rPr>
          <w:rFonts w:ascii="Verdana" w:hAnsi="Verdana" w:cs="Verdana"/>
          <w:kern w:val="1"/>
          <w:sz w:val="18"/>
          <w:szCs w:val="18"/>
        </w:rPr>
      </w:pPr>
      <w:r w:rsidRPr="00A717B9">
        <w:rPr>
          <w:rFonts w:ascii="Verdana" w:hAnsi="Verdana" w:cs="Verdana"/>
          <w:kern w:val="1"/>
          <w:sz w:val="18"/>
          <w:szCs w:val="18"/>
        </w:rPr>
        <w:t>I worked</w:t>
      </w:r>
      <w:r w:rsidR="007C383F" w:rsidRPr="00A717B9">
        <w:rPr>
          <w:rFonts w:ascii="Verdana" w:hAnsi="Verdana" w:cs="Verdana"/>
          <w:kern w:val="1"/>
          <w:sz w:val="18"/>
          <w:szCs w:val="18"/>
        </w:rPr>
        <w:t xml:space="preserve"> as </w:t>
      </w:r>
      <w:r w:rsidR="007C383F" w:rsidRPr="00A717B9">
        <w:rPr>
          <w:rFonts w:ascii="Verdana" w:hAnsi="Verdana" w:cs="Verdana"/>
          <w:b/>
          <w:bCs/>
          <w:kern w:val="1"/>
          <w:sz w:val="18"/>
          <w:szCs w:val="18"/>
        </w:rPr>
        <w:t xml:space="preserve">System </w:t>
      </w:r>
      <w:r w:rsidR="00B27706" w:rsidRPr="00A717B9">
        <w:rPr>
          <w:rFonts w:ascii="Verdana" w:hAnsi="Verdana" w:cs="Verdana"/>
          <w:b/>
          <w:bCs/>
          <w:kern w:val="1"/>
          <w:sz w:val="18"/>
          <w:szCs w:val="18"/>
        </w:rPr>
        <w:t>administrator</w:t>
      </w:r>
      <w:r w:rsidR="00B27706" w:rsidRPr="00A717B9">
        <w:rPr>
          <w:rFonts w:ascii="Verdana" w:hAnsi="Verdana" w:cs="Verdana"/>
          <w:kern w:val="1"/>
          <w:sz w:val="18"/>
          <w:szCs w:val="18"/>
        </w:rPr>
        <w:t xml:space="preserve"> at</w:t>
      </w:r>
      <w:r w:rsidR="007C383F" w:rsidRPr="00A717B9">
        <w:rPr>
          <w:rFonts w:ascii="Verdana" w:hAnsi="Verdana" w:cs="Verdana"/>
          <w:kern w:val="1"/>
          <w:sz w:val="18"/>
          <w:szCs w:val="18"/>
        </w:rPr>
        <w:t xml:space="preserve"> </w:t>
      </w:r>
      <w:r w:rsidR="007C383F" w:rsidRPr="00A717B9">
        <w:rPr>
          <w:rFonts w:ascii="Verdana" w:hAnsi="Verdana" w:cs="Verdana"/>
          <w:b/>
          <w:bCs/>
          <w:kern w:val="1"/>
          <w:sz w:val="18"/>
          <w:szCs w:val="18"/>
        </w:rPr>
        <w:t>G42cloud, Abu Dhabi</w:t>
      </w:r>
      <w:r w:rsidR="007C383F" w:rsidRPr="00A717B9">
        <w:rPr>
          <w:rFonts w:ascii="Verdana" w:hAnsi="Verdana" w:cs="Verdana"/>
          <w:kern w:val="1"/>
          <w:sz w:val="18"/>
          <w:szCs w:val="18"/>
        </w:rPr>
        <w:t xml:space="preserve"> from </w:t>
      </w:r>
      <w:r w:rsidRPr="00A717B9">
        <w:rPr>
          <w:rFonts w:ascii="Verdana" w:hAnsi="Verdana" w:cs="Verdana"/>
          <w:kern w:val="1"/>
          <w:sz w:val="18"/>
          <w:szCs w:val="18"/>
        </w:rPr>
        <w:t>June</w:t>
      </w:r>
      <w:r w:rsidR="007C383F" w:rsidRPr="00A717B9">
        <w:rPr>
          <w:rFonts w:ascii="Verdana" w:hAnsi="Verdana" w:cs="Verdana"/>
          <w:kern w:val="1"/>
          <w:sz w:val="18"/>
          <w:szCs w:val="18"/>
        </w:rPr>
        <w:t xml:space="preserve"> 202</w:t>
      </w:r>
      <w:r w:rsidR="00AB3FCB">
        <w:rPr>
          <w:rFonts w:ascii="Verdana" w:hAnsi="Verdana" w:cs="Verdana"/>
          <w:kern w:val="1"/>
          <w:sz w:val="18"/>
          <w:szCs w:val="18"/>
        </w:rPr>
        <w:t>2 March 2025</w:t>
      </w:r>
      <w:r w:rsidR="007C383F" w:rsidRPr="00A717B9">
        <w:rPr>
          <w:rFonts w:ascii="Verdana" w:hAnsi="Verdana" w:cs="Verdana"/>
          <w:kern w:val="1"/>
          <w:sz w:val="18"/>
          <w:szCs w:val="18"/>
        </w:rPr>
        <w:t>.</w:t>
      </w:r>
    </w:p>
    <w:p w14:paraId="7C38756B" w14:textId="77777777" w:rsidR="00C079B6" w:rsidRPr="00A717B9" w:rsidRDefault="00C079B6" w:rsidP="00C079B6">
      <w:pPr>
        <w:widowControl w:val="0"/>
        <w:autoSpaceDE w:val="0"/>
        <w:spacing w:after="0" w:line="360" w:lineRule="auto"/>
        <w:rPr>
          <w:rFonts w:ascii="Verdana" w:hAnsi="Verdana" w:cs="Verdana"/>
          <w:kern w:val="1"/>
          <w:sz w:val="18"/>
          <w:szCs w:val="18"/>
        </w:rPr>
      </w:pPr>
    </w:p>
    <w:p w14:paraId="1CFD8A27" w14:textId="77777777" w:rsidR="00C079B6" w:rsidRPr="00A717B9" w:rsidRDefault="007C383F" w:rsidP="0011292D">
      <w:pPr>
        <w:widowControl w:val="0"/>
        <w:autoSpaceDE w:val="0"/>
        <w:spacing w:after="0" w:line="360" w:lineRule="auto"/>
        <w:ind w:left="360"/>
        <w:rPr>
          <w:rFonts w:ascii="Verdana" w:hAnsi="Verdana" w:cs="Verdana"/>
          <w:kern w:val="1"/>
          <w:sz w:val="18"/>
          <w:szCs w:val="18"/>
        </w:rPr>
      </w:pPr>
      <w:r w:rsidRPr="00A717B9">
        <w:rPr>
          <w:rFonts w:ascii="Verdana" w:hAnsi="Verdana" w:cs="Verdana"/>
          <w:kern w:val="1"/>
          <w:sz w:val="18"/>
          <w:szCs w:val="18"/>
        </w:rPr>
        <w:t>Operating Systems</w:t>
      </w:r>
      <w:r w:rsidRPr="00A717B9">
        <w:rPr>
          <w:rFonts w:ascii="Verdana" w:hAnsi="Verdana" w:cs="Verdana"/>
          <w:kern w:val="1"/>
          <w:sz w:val="18"/>
          <w:szCs w:val="18"/>
        </w:rPr>
        <w:tab/>
      </w:r>
      <w:r w:rsidRPr="00A717B9">
        <w:rPr>
          <w:rFonts w:ascii="Verdana" w:hAnsi="Verdana" w:cs="Verdana"/>
          <w:kern w:val="1"/>
          <w:sz w:val="18"/>
          <w:szCs w:val="18"/>
        </w:rPr>
        <w:tab/>
        <w:t>:</w:t>
      </w:r>
      <w:r w:rsidRPr="00A717B9">
        <w:rPr>
          <w:rFonts w:ascii="Verdana" w:hAnsi="Verdana" w:cs="Verdana"/>
          <w:kern w:val="1"/>
          <w:sz w:val="18"/>
          <w:szCs w:val="18"/>
        </w:rPr>
        <w:tab/>
        <w:t>Red Hat Linux</w:t>
      </w:r>
      <w:r w:rsidR="00876436">
        <w:rPr>
          <w:rFonts w:ascii="Verdana" w:hAnsi="Verdana" w:cs="Verdana"/>
          <w:kern w:val="1"/>
          <w:sz w:val="18"/>
          <w:szCs w:val="18"/>
        </w:rPr>
        <w:t>, UBUNTU</w:t>
      </w:r>
      <w:r w:rsidR="00FD0500">
        <w:rPr>
          <w:rFonts w:ascii="Verdana" w:hAnsi="Verdana" w:cs="Verdana"/>
          <w:kern w:val="1"/>
          <w:sz w:val="18"/>
          <w:szCs w:val="18"/>
        </w:rPr>
        <w:t>, EulerOS</w:t>
      </w:r>
      <w:r w:rsidR="00876436">
        <w:rPr>
          <w:rFonts w:ascii="Verdana" w:hAnsi="Verdana" w:cs="Verdana"/>
          <w:kern w:val="1"/>
          <w:sz w:val="18"/>
          <w:szCs w:val="18"/>
        </w:rPr>
        <w:t xml:space="preserve"> and CentOS</w:t>
      </w:r>
    </w:p>
    <w:p w14:paraId="45A9AC72" w14:textId="77777777" w:rsidR="00C079B6" w:rsidRPr="00A717B9" w:rsidRDefault="007C383F" w:rsidP="0011292D">
      <w:pPr>
        <w:widowControl w:val="0"/>
        <w:autoSpaceDE w:val="0"/>
        <w:spacing w:after="0" w:line="360" w:lineRule="auto"/>
        <w:ind w:left="360"/>
        <w:rPr>
          <w:rFonts w:ascii="Verdana" w:hAnsi="Verdana" w:cs="Verdana"/>
          <w:kern w:val="1"/>
          <w:sz w:val="18"/>
          <w:szCs w:val="18"/>
        </w:rPr>
      </w:pPr>
      <w:r w:rsidRPr="00A717B9">
        <w:rPr>
          <w:rFonts w:ascii="Verdana" w:hAnsi="Verdana" w:cs="Verdana"/>
          <w:kern w:val="1"/>
          <w:sz w:val="18"/>
          <w:szCs w:val="18"/>
        </w:rPr>
        <w:t>Programming languages</w:t>
      </w:r>
      <w:r w:rsidRPr="00A717B9">
        <w:rPr>
          <w:rFonts w:ascii="Verdana" w:hAnsi="Verdana" w:cs="Verdana"/>
          <w:kern w:val="1"/>
          <w:sz w:val="18"/>
          <w:szCs w:val="18"/>
        </w:rPr>
        <w:tab/>
        <w:t>:</w:t>
      </w:r>
      <w:r w:rsidRPr="00A717B9">
        <w:rPr>
          <w:rFonts w:ascii="Verdana" w:hAnsi="Verdana" w:cs="Verdana"/>
          <w:kern w:val="1"/>
          <w:sz w:val="18"/>
          <w:szCs w:val="18"/>
        </w:rPr>
        <w:tab/>
        <w:t>BASH Shell Scripting.</w:t>
      </w:r>
    </w:p>
    <w:p w14:paraId="194966AF" w14:textId="77777777" w:rsidR="00C079B6" w:rsidRPr="00A717B9" w:rsidRDefault="007C383F" w:rsidP="0011292D">
      <w:pPr>
        <w:widowControl w:val="0"/>
        <w:autoSpaceDE w:val="0"/>
        <w:spacing w:after="0" w:line="360" w:lineRule="auto"/>
        <w:ind w:left="360"/>
        <w:rPr>
          <w:rFonts w:ascii="Verdana" w:hAnsi="Verdana" w:cs="Verdana"/>
          <w:kern w:val="1"/>
          <w:sz w:val="18"/>
          <w:szCs w:val="18"/>
        </w:rPr>
      </w:pPr>
      <w:r w:rsidRPr="00A717B9">
        <w:rPr>
          <w:rFonts w:ascii="Verdana" w:hAnsi="Verdana" w:cs="Verdana"/>
          <w:kern w:val="1"/>
          <w:sz w:val="18"/>
          <w:szCs w:val="18"/>
        </w:rPr>
        <w:t xml:space="preserve">Ticketing Tool              </w:t>
      </w:r>
      <w:r w:rsidRPr="00A717B9">
        <w:rPr>
          <w:rFonts w:ascii="Verdana" w:hAnsi="Verdana" w:cs="Verdana"/>
          <w:kern w:val="1"/>
          <w:sz w:val="18"/>
          <w:szCs w:val="18"/>
        </w:rPr>
        <w:tab/>
        <w:t>:</w:t>
      </w:r>
      <w:r w:rsidRPr="00A717B9">
        <w:rPr>
          <w:rFonts w:ascii="Verdana" w:hAnsi="Verdana" w:cs="Verdana"/>
          <w:kern w:val="1"/>
          <w:sz w:val="18"/>
          <w:szCs w:val="18"/>
        </w:rPr>
        <w:tab/>
      </w:r>
      <w:r w:rsidR="00FD0500" w:rsidRPr="00A717B9">
        <w:rPr>
          <w:rFonts w:ascii="Verdana" w:hAnsi="Verdana" w:cs="Verdana"/>
          <w:kern w:val="1"/>
          <w:sz w:val="18"/>
          <w:szCs w:val="18"/>
        </w:rPr>
        <w:t>Jira</w:t>
      </w:r>
    </w:p>
    <w:p w14:paraId="2FF5162D" w14:textId="77777777" w:rsidR="00C079B6" w:rsidRPr="00A717B9" w:rsidRDefault="007C383F" w:rsidP="0011292D">
      <w:pPr>
        <w:widowControl w:val="0"/>
        <w:autoSpaceDE w:val="0"/>
        <w:spacing w:after="0" w:line="360" w:lineRule="auto"/>
        <w:ind w:left="360"/>
        <w:rPr>
          <w:rFonts w:ascii="Verdana" w:hAnsi="Verdana" w:cs="Verdana"/>
          <w:kern w:val="1"/>
          <w:sz w:val="18"/>
          <w:szCs w:val="18"/>
        </w:rPr>
      </w:pPr>
      <w:r w:rsidRPr="00A717B9">
        <w:rPr>
          <w:rFonts w:ascii="Verdana" w:hAnsi="Verdana" w:cs="Verdana"/>
          <w:kern w:val="1"/>
          <w:sz w:val="18"/>
          <w:szCs w:val="18"/>
        </w:rPr>
        <w:t>Designation</w:t>
      </w:r>
      <w:r w:rsidRPr="00A717B9">
        <w:rPr>
          <w:rFonts w:ascii="Verdana" w:hAnsi="Verdana" w:cs="Verdana"/>
          <w:kern w:val="1"/>
          <w:sz w:val="18"/>
          <w:szCs w:val="18"/>
        </w:rPr>
        <w:tab/>
      </w:r>
      <w:r w:rsidRPr="00A717B9">
        <w:rPr>
          <w:rFonts w:ascii="Verdana" w:hAnsi="Verdana" w:cs="Verdana"/>
          <w:kern w:val="1"/>
          <w:sz w:val="18"/>
          <w:szCs w:val="18"/>
        </w:rPr>
        <w:tab/>
        <w:t>:</w:t>
      </w:r>
      <w:r w:rsidRPr="00A717B9">
        <w:rPr>
          <w:rFonts w:ascii="Verdana" w:hAnsi="Verdana" w:cs="Verdana"/>
          <w:kern w:val="1"/>
          <w:sz w:val="18"/>
          <w:szCs w:val="18"/>
        </w:rPr>
        <w:tab/>
        <w:t xml:space="preserve">system administrator </w:t>
      </w:r>
    </w:p>
    <w:p w14:paraId="68608494" w14:textId="77777777" w:rsidR="00C079B6" w:rsidRPr="00A717B9" w:rsidRDefault="007C383F" w:rsidP="0011292D">
      <w:pPr>
        <w:widowControl w:val="0"/>
        <w:autoSpaceDE w:val="0"/>
        <w:spacing w:after="0" w:line="360" w:lineRule="auto"/>
        <w:ind w:left="360"/>
        <w:rPr>
          <w:rFonts w:ascii="Verdana" w:hAnsi="Verdana" w:cs="Verdana"/>
          <w:kern w:val="1"/>
          <w:sz w:val="18"/>
          <w:szCs w:val="18"/>
        </w:rPr>
      </w:pPr>
      <w:r w:rsidRPr="00A717B9">
        <w:rPr>
          <w:rFonts w:ascii="Verdana" w:hAnsi="Verdana" w:cs="Verdana"/>
          <w:kern w:val="1"/>
          <w:sz w:val="18"/>
          <w:szCs w:val="18"/>
        </w:rPr>
        <w:t>Period</w:t>
      </w:r>
      <w:r w:rsidRPr="00A717B9">
        <w:rPr>
          <w:rFonts w:ascii="Verdana" w:hAnsi="Verdana" w:cs="Verdana"/>
          <w:kern w:val="1"/>
          <w:sz w:val="18"/>
          <w:szCs w:val="18"/>
        </w:rPr>
        <w:tab/>
      </w:r>
      <w:r w:rsidRPr="00A717B9">
        <w:rPr>
          <w:rFonts w:ascii="Verdana" w:hAnsi="Verdana" w:cs="Verdana"/>
          <w:kern w:val="1"/>
          <w:sz w:val="18"/>
          <w:szCs w:val="18"/>
        </w:rPr>
        <w:tab/>
      </w:r>
      <w:r w:rsidRPr="00A717B9">
        <w:rPr>
          <w:rFonts w:ascii="Verdana" w:hAnsi="Verdana" w:cs="Verdana"/>
          <w:kern w:val="1"/>
          <w:sz w:val="18"/>
          <w:szCs w:val="18"/>
        </w:rPr>
        <w:tab/>
        <w:t>:</w:t>
      </w:r>
      <w:r w:rsidRPr="00A717B9">
        <w:rPr>
          <w:rFonts w:ascii="Verdana" w:hAnsi="Verdana" w:cs="Verdana"/>
          <w:kern w:val="1"/>
          <w:sz w:val="18"/>
          <w:szCs w:val="18"/>
        </w:rPr>
        <w:tab/>
      </w:r>
      <w:r w:rsidR="00FD0500" w:rsidRPr="00A717B9">
        <w:rPr>
          <w:rFonts w:ascii="Verdana" w:hAnsi="Verdana" w:cs="Verdana"/>
          <w:kern w:val="1"/>
          <w:sz w:val="18"/>
          <w:szCs w:val="18"/>
        </w:rPr>
        <w:t>June</w:t>
      </w:r>
      <w:r w:rsidRPr="00A717B9">
        <w:rPr>
          <w:rFonts w:ascii="Verdana" w:hAnsi="Verdana" w:cs="Verdana"/>
          <w:kern w:val="1"/>
          <w:sz w:val="18"/>
          <w:szCs w:val="18"/>
        </w:rPr>
        <w:t xml:space="preserve"> 2022 </w:t>
      </w:r>
      <w:r w:rsidR="0020571F">
        <w:rPr>
          <w:rFonts w:ascii="Verdana" w:hAnsi="Verdana" w:cs="Verdana"/>
          <w:kern w:val="1"/>
          <w:sz w:val="18"/>
          <w:szCs w:val="18"/>
        </w:rPr>
        <w:t>to</w:t>
      </w:r>
      <w:r w:rsidR="00AB3FCB">
        <w:rPr>
          <w:rFonts w:ascii="Verdana" w:hAnsi="Verdana" w:cs="Verdana"/>
          <w:kern w:val="1"/>
          <w:sz w:val="18"/>
          <w:szCs w:val="18"/>
        </w:rPr>
        <w:t xml:space="preserve"> March 2025</w:t>
      </w:r>
      <w:r w:rsidRPr="00A717B9">
        <w:rPr>
          <w:rFonts w:ascii="Verdana" w:hAnsi="Verdana" w:cs="Verdana"/>
          <w:kern w:val="1"/>
          <w:sz w:val="18"/>
          <w:szCs w:val="18"/>
        </w:rPr>
        <w:t>.</w:t>
      </w:r>
    </w:p>
    <w:p w14:paraId="59CAFF80" w14:textId="77777777" w:rsidR="00A366A0" w:rsidRDefault="00A366A0" w:rsidP="00C079B6">
      <w:pPr>
        <w:widowControl w:val="0"/>
        <w:autoSpaceDE w:val="0"/>
        <w:spacing w:after="0" w:line="360" w:lineRule="auto"/>
        <w:rPr>
          <w:rFonts w:ascii="Verdana" w:hAnsi="Verdana" w:cs="Verdana"/>
          <w:b/>
          <w:bCs/>
          <w:kern w:val="1"/>
          <w:sz w:val="18"/>
          <w:szCs w:val="18"/>
        </w:rPr>
      </w:pPr>
    </w:p>
    <w:p w14:paraId="5BB8B441" w14:textId="77777777" w:rsidR="00A366A0" w:rsidRDefault="00A366A0" w:rsidP="00C079B6">
      <w:pPr>
        <w:widowControl w:val="0"/>
        <w:autoSpaceDE w:val="0"/>
        <w:spacing w:after="0" w:line="360" w:lineRule="auto"/>
        <w:rPr>
          <w:rFonts w:ascii="Verdana" w:hAnsi="Verdana" w:cs="Verdana"/>
          <w:b/>
          <w:bCs/>
          <w:kern w:val="1"/>
          <w:sz w:val="18"/>
          <w:szCs w:val="18"/>
        </w:rPr>
      </w:pPr>
    </w:p>
    <w:p w14:paraId="57E80AE3" w14:textId="77777777" w:rsidR="00A366A0" w:rsidRDefault="00A366A0" w:rsidP="00C079B6">
      <w:pPr>
        <w:widowControl w:val="0"/>
        <w:autoSpaceDE w:val="0"/>
        <w:spacing w:after="0" w:line="360" w:lineRule="auto"/>
        <w:rPr>
          <w:rFonts w:ascii="Verdana" w:hAnsi="Verdana" w:cs="Verdana"/>
          <w:b/>
          <w:bCs/>
          <w:kern w:val="1"/>
          <w:sz w:val="18"/>
          <w:szCs w:val="18"/>
        </w:rPr>
      </w:pPr>
    </w:p>
    <w:p w14:paraId="7BF6882B" w14:textId="77777777" w:rsidR="00C079B6" w:rsidRPr="00A717B9" w:rsidRDefault="007C383F" w:rsidP="00C079B6">
      <w:pPr>
        <w:widowControl w:val="0"/>
        <w:autoSpaceDE w:val="0"/>
        <w:spacing w:after="0" w:line="360" w:lineRule="auto"/>
        <w:rPr>
          <w:rFonts w:ascii="Verdana" w:hAnsi="Verdana" w:cs="Verdana"/>
          <w:b/>
          <w:bCs/>
          <w:kern w:val="1"/>
          <w:sz w:val="18"/>
          <w:szCs w:val="18"/>
        </w:rPr>
      </w:pPr>
      <w:r w:rsidRPr="00A717B9">
        <w:rPr>
          <w:rFonts w:ascii="Verdana" w:hAnsi="Verdana" w:cs="Verdana"/>
          <w:b/>
          <w:bCs/>
          <w:kern w:val="1"/>
          <w:sz w:val="18"/>
          <w:szCs w:val="18"/>
        </w:rPr>
        <w:t>Roles and Responsibilities</w:t>
      </w:r>
    </w:p>
    <w:p w14:paraId="3BD2D46E" w14:textId="77777777" w:rsidR="00C079B6" w:rsidRPr="00A717B9" w:rsidRDefault="00C079B6" w:rsidP="00C079B6">
      <w:pPr>
        <w:widowControl w:val="0"/>
        <w:autoSpaceDE w:val="0"/>
        <w:spacing w:after="0" w:line="360" w:lineRule="auto"/>
        <w:rPr>
          <w:rFonts w:ascii="Verdana" w:hAnsi="Verdana" w:cs="Verdana"/>
          <w:kern w:val="1"/>
          <w:sz w:val="18"/>
          <w:szCs w:val="18"/>
        </w:rPr>
      </w:pPr>
    </w:p>
    <w:p w14:paraId="222C4EB6" w14:textId="77777777" w:rsidR="00C079B6" w:rsidRPr="00A717B9" w:rsidRDefault="007C383F" w:rsidP="00A717B9">
      <w:pPr>
        <w:widowControl w:val="0"/>
        <w:numPr>
          <w:ilvl w:val="0"/>
          <w:numId w:val="11"/>
        </w:numPr>
        <w:autoSpaceDE w:val="0"/>
        <w:spacing w:after="0" w:line="360" w:lineRule="auto"/>
        <w:rPr>
          <w:rFonts w:ascii="Verdana" w:hAnsi="Verdana" w:cs="Verdana"/>
          <w:kern w:val="1"/>
          <w:sz w:val="18"/>
          <w:szCs w:val="18"/>
        </w:rPr>
      </w:pPr>
      <w:r w:rsidRPr="00A717B9">
        <w:rPr>
          <w:rFonts w:ascii="Verdana" w:hAnsi="Verdana" w:cs="Verdana"/>
          <w:kern w:val="1"/>
          <w:sz w:val="18"/>
          <w:szCs w:val="18"/>
        </w:rPr>
        <w:t>Installing and managing Linux servers like dedicated, Virtual and G42cloud cloud.</w:t>
      </w:r>
    </w:p>
    <w:p w14:paraId="18D4724A" w14:textId="77777777" w:rsidR="00C079B6" w:rsidRPr="00A717B9" w:rsidRDefault="007C383F" w:rsidP="00A717B9">
      <w:pPr>
        <w:widowControl w:val="0"/>
        <w:numPr>
          <w:ilvl w:val="0"/>
          <w:numId w:val="11"/>
        </w:numPr>
        <w:autoSpaceDE w:val="0"/>
        <w:spacing w:after="0" w:line="360" w:lineRule="auto"/>
        <w:rPr>
          <w:rFonts w:ascii="Verdana" w:hAnsi="Verdana" w:cs="Verdana"/>
          <w:kern w:val="1"/>
          <w:sz w:val="18"/>
          <w:szCs w:val="18"/>
        </w:rPr>
      </w:pPr>
      <w:r w:rsidRPr="00A717B9">
        <w:rPr>
          <w:rFonts w:ascii="Verdana" w:hAnsi="Verdana" w:cs="Verdana"/>
          <w:kern w:val="1"/>
          <w:sz w:val="18"/>
          <w:szCs w:val="18"/>
        </w:rPr>
        <w:t>Responsibl</w:t>
      </w:r>
      <w:r w:rsidR="0095608B">
        <w:rPr>
          <w:rFonts w:ascii="Verdana" w:hAnsi="Verdana" w:cs="Verdana"/>
          <w:kern w:val="1"/>
          <w:sz w:val="18"/>
          <w:szCs w:val="18"/>
        </w:rPr>
        <w:t xml:space="preserve">e for monitoring </w:t>
      </w:r>
      <w:r w:rsidR="00FD0500">
        <w:rPr>
          <w:rFonts w:ascii="Verdana" w:hAnsi="Verdana" w:cs="Verdana"/>
          <w:kern w:val="1"/>
          <w:sz w:val="18"/>
          <w:szCs w:val="18"/>
        </w:rPr>
        <w:t>Zabbix</w:t>
      </w:r>
      <w:r w:rsidR="0095608B">
        <w:rPr>
          <w:rFonts w:ascii="Verdana" w:hAnsi="Verdana" w:cs="Verdana"/>
          <w:kern w:val="1"/>
          <w:sz w:val="18"/>
          <w:szCs w:val="18"/>
        </w:rPr>
        <w:t xml:space="preserve"> and upti</w:t>
      </w:r>
      <w:r w:rsidRPr="00A717B9">
        <w:rPr>
          <w:rFonts w:ascii="Verdana" w:hAnsi="Verdana" w:cs="Verdana"/>
          <w:kern w:val="1"/>
          <w:sz w:val="18"/>
          <w:szCs w:val="18"/>
        </w:rPr>
        <w:t>me of servers and services.</w:t>
      </w:r>
    </w:p>
    <w:p w14:paraId="29313004" w14:textId="77777777" w:rsidR="00C079B6" w:rsidRPr="00A717B9" w:rsidRDefault="007C383F" w:rsidP="00A717B9">
      <w:pPr>
        <w:widowControl w:val="0"/>
        <w:numPr>
          <w:ilvl w:val="0"/>
          <w:numId w:val="11"/>
        </w:numPr>
        <w:autoSpaceDE w:val="0"/>
        <w:spacing w:after="0" w:line="360" w:lineRule="auto"/>
        <w:rPr>
          <w:rFonts w:ascii="Verdana" w:hAnsi="Verdana" w:cs="Verdana"/>
          <w:kern w:val="1"/>
          <w:sz w:val="18"/>
          <w:szCs w:val="18"/>
        </w:rPr>
      </w:pPr>
      <w:r w:rsidRPr="00A717B9">
        <w:rPr>
          <w:rFonts w:ascii="Verdana" w:hAnsi="Verdana" w:cs="Verdana"/>
          <w:kern w:val="1"/>
          <w:sz w:val="18"/>
          <w:szCs w:val="18"/>
        </w:rPr>
        <w:t>Monitoring cloud scope</w:t>
      </w:r>
    </w:p>
    <w:p w14:paraId="5F0BC698" w14:textId="77777777" w:rsidR="00C079B6" w:rsidRPr="00A717B9" w:rsidRDefault="007C383F" w:rsidP="00A717B9">
      <w:pPr>
        <w:widowControl w:val="0"/>
        <w:numPr>
          <w:ilvl w:val="0"/>
          <w:numId w:val="11"/>
        </w:numPr>
        <w:autoSpaceDE w:val="0"/>
        <w:spacing w:after="0" w:line="360" w:lineRule="auto"/>
        <w:rPr>
          <w:rFonts w:ascii="Verdana" w:hAnsi="Verdana" w:cs="Verdana"/>
          <w:kern w:val="1"/>
          <w:sz w:val="18"/>
          <w:szCs w:val="18"/>
        </w:rPr>
      </w:pPr>
      <w:r w:rsidRPr="00A717B9">
        <w:rPr>
          <w:rFonts w:ascii="Verdana" w:hAnsi="Verdana" w:cs="Verdana"/>
          <w:kern w:val="1"/>
          <w:sz w:val="18"/>
          <w:szCs w:val="18"/>
        </w:rPr>
        <w:t>maintaining different tools like Grafana,</w:t>
      </w:r>
      <w:r w:rsidR="0095608B">
        <w:rPr>
          <w:rFonts w:ascii="Verdana" w:hAnsi="Verdana" w:cs="Verdana"/>
          <w:kern w:val="1"/>
          <w:sz w:val="18"/>
          <w:szCs w:val="18"/>
        </w:rPr>
        <w:t xml:space="preserve"> </w:t>
      </w:r>
      <w:r w:rsidRPr="00A717B9">
        <w:rPr>
          <w:rFonts w:ascii="Verdana" w:hAnsi="Verdana" w:cs="Verdana"/>
          <w:kern w:val="1"/>
          <w:sz w:val="18"/>
          <w:szCs w:val="18"/>
        </w:rPr>
        <w:t>DNS, SMTP with OpenDKIM,</w:t>
      </w:r>
      <w:r w:rsidR="0095608B">
        <w:rPr>
          <w:rFonts w:ascii="Verdana" w:hAnsi="Verdana" w:cs="Verdana"/>
          <w:kern w:val="1"/>
          <w:sz w:val="18"/>
          <w:szCs w:val="18"/>
        </w:rPr>
        <w:t xml:space="preserve"> </w:t>
      </w:r>
      <w:r w:rsidRPr="00A717B9">
        <w:rPr>
          <w:rFonts w:ascii="Verdana" w:hAnsi="Verdana" w:cs="Verdana"/>
          <w:kern w:val="1"/>
          <w:sz w:val="18"/>
          <w:szCs w:val="18"/>
        </w:rPr>
        <w:t>LAMP services,</w:t>
      </w:r>
      <w:r w:rsidR="0095608B">
        <w:rPr>
          <w:rFonts w:ascii="Verdana" w:hAnsi="Verdana" w:cs="Verdana"/>
          <w:kern w:val="1"/>
          <w:sz w:val="18"/>
          <w:szCs w:val="18"/>
        </w:rPr>
        <w:t xml:space="preserve"> </w:t>
      </w:r>
      <w:r w:rsidRPr="00A717B9">
        <w:rPr>
          <w:rFonts w:ascii="Verdana" w:hAnsi="Verdana" w:cs="Verdana"/>
          <w:kern w:val="1"/>
          <w:sz w:val="18"/>
          <w:szCs w:val="18"/>
        </w:rPr>
        <w:t>bareos,</w:t>
      </w:r>
      <w:r w:rsidR="0095608B">
        <w:rPr>
          <w:rFonts w:ascii="Verdana" w:hAnsi="Verdana" w:cs="Verdana"/>
          <w:kern w:val="1"/>
          <w:sz w:val="18"/>
          <w:szCs w:val="18"/>
        </w:rPr>
        <w:t xml:space="preserve"> </w:t>
      </w:r>
      <w:r w:rsidRPr="00A717B9">
        <w:rPr>
          <w:rFonts w:ascii="Verdana" w:hAnsi="Verdana" w:cs="Verdana"/>
          <w:kern w:val="1"/>
          <w:sz w:val="18"/>
          <w:szCs w:val="18"/>
        </w:rPr>
        <w:t xml:space="preserve">dockers and </w:t>
      </w:r>
      <w:r w:rsidR="0095608B" w:rsidRPr="00A717B9">
        <w:rPr>
          <w:rFonts w:ascii="Verdana" w:hAnsi="Verdana" w:cs="Verdana"/>
          <w:kern w:val="1"/>
          <w:sz w:val="18"/>
          <w:szCs w:val="18"/>
        </w:rPr>
        <w:t>containerizing</w:t>
      </w:r>
      <w:r w:rsidRPr="00A717B9">
        <w:rPr>
          <w:rFonts w:ascii="Verdana" w:hAnsi="Verdana" w:cs="Verdana"/>
          <w:kern w:val="1"/>
          <w:sz w:val="18"/>
          <w:szCs w:val="18"/>
        </w:rPr>
        <w:t xml:space="preserve"> applications etc</w:t>
      </w:r>
    </w:p>
    <w:p w14:paraId="61CE9773" w14:textId="77777777" w:rsidR="00C079B6" w:rsidRPr="00A717B9" w:rsidRDefault="00876436" w:rsidP="00A717B9">
      <w:pPr>
        <w:widowControl w:val="0"/>
        <w:numPr>
          <w:ilvl w:val="0"/>
          <w:numId w:val="11"/>
        </w:numPr>
        <w:autoSpaceDE w:val="0"/>
        <w:spacing w:after="0" w:line="360" w:lineRule="auto"/>
        <w:rPr>
          <w:rFonts w:ascii="Verdana" w:hAnsi="Verdana" w:cs="Verdana"/>
          <w:kern w:val="1"/>
          <w:sz w:val="18"/>
          <w:szCs w:val="18"/>
        </w:rPr>
      </w:pPr>
      <w:r w:rsidRPr="00A717B9">
        <w:rPr>
          <w:rFonts w:ascii="Verdana" w:hAnsi="Verdana" w:cs="Verdana"/>
          <w:kern w:val="1"/>
          <w:sz w:val="18"/>
          <w:szCs w:val="18"/>
        </w:rPr>
        <w:t>Responsible</w:t>
      </w:r>
      <w:r w:rsidR="007C383F" w:rsidRPr="00A717B9">
        <w:rPr>
          <w:rFonts w:ascii="Verdana" w:hAnsi="Verdana" w:cs="Verdana"/>
          <w:kern w:val="1"/>
          <w:sz w:val="18"/>
          <w:szCs w:val="18"/>
        </w:rPr>
        <w:t xml:space="preserve"> for preparing the proper documentation after the implementation of tools and services.</w:t>
      </w:r>
    </w:p>
    <w:p w14:paraId="4D94F5A3" w14:textId="77777777" w:rsidR="00C079B6" w:rsidRPr="00A717B9" w:rsidRDefault="007C383F" w:rsidP="00A717B9">
      <w:pPr>
        <w:widowControl w:val="0"/>
        <w:numPr>
          <w:ilvl w:val="0"/>
          <w:numId w:val="11"/>
        </w:numPr>
        <w:autoSpaceDE w:val="0"/>
        <w:spacing w:after="0" w:line="360" w:lineRule="auto"/>
        <w:rPr>
          <w:rFonts w:ascii="Verdana" w:hAnsi="Verdana" w:cs="Verdana"/>
          <w:kern w:val="1"/>
          <w:sz w:val="18"/>
          <w:szCs w:val="18"/>
        </w:rPr>
      </w:pPr>
      <w:r w:rsidRPr="00A717B9">
        <w:rPr>
          <w:rFonts w:ascii="Verdana" w:hAnsi="Verdana" w:cs="Verdana"/>
          <w:kern w:val="1"/>
          <w:sz w:val="18"/>
          <w:szCs w:val="18"/>
        </w:rPr>
        <w:t>Installing docker swarm cluster and deploy application.</w:t>
      </w:r>
    </w:p>
    <w:p w14:paraId="66A04667" w14:textId="77777777" w:rsidR="00C079B6" w:rsidRPr="00A717B9" w:rsidRDefault="007C383F" w:rsidP="00A717B9">
      <w:pPr>
        <w:widowControl w:val="0"/>
        <w:numPr>
          <w:ilvl w:val="0"/>
          <w:numId w:val="11"/>
        </w:numPr>
        <w:autoSpaceDE w:val="0"/>
        <w:spacing w:after="0" w:line="360" w:lineRule="auto"/>
        <w:rPr>
          <w:rFonts w:ascii="Verdana" w:hAnsi="Verdana" w:cs="Verdana"/>
          <w:kern w:val="1"/>
          <w:sz w:val="18"/>
          <w:szCs w:val="18"/>
        </w:rPr>
      </w:pPr>
      <w:r w:rsidRPr="00A717B9">
        <w:rPr>
          <w:rFonts w:ascii="Verdana" w:hAnsi="Verdana" w:cs="Verdana"/>
          <w:kern w:val="1"/>
          <w:sz w:val="18"/>
          <w:szCs w:val="18"/>
        </w:rPr>
        <w:t xml:space="preserve">Installing glusterfs and giving the </w:t>
      </w:r>
      <w:r w:rsidR="00876436" w:rsidRPr="00A717B9">
        <w:rPr>
          <w:rFonts w:ascii="Verdana" w:hAnsi="Verdana" w:cs="Verdana"/>
          <w:kern w:val="1"/>
          <w:sz w:val="18"/>
          <w:szCs w:val="18"/>
        </w:rPr>
        <w:t>storage</w:t>
      </w:r>
      <w:r w:rsidRPr="00A717B9">
        <w:rPr>
          <w:rFonts w:ascii="Verdana" w:hAnsi="Verdana" w:cs="Verdana"/>
          <w:kern w:val="1"/>
          <w:sz w:val="18"/>
          <w:szCs w:val="18"/>
        </w:rPr>
        <w:t xml:space="preserve"> to dockers for </w:t>
      </w:r>
      <w:r w:rsidR="00407880" w:rsidRPr="00A717B9">
        <w:rPr>
          <w:rFonts w:ascii="Verdana" w:hAnsi="Verdana" w:cs="Verdana"/>
          <w:kern w:val="1"/>
          <w:sz w:val="18"/>
          <w:szCs w:val="18"/>
        </w:rPr>
        <w:t>persistence</w:t>
      </w:r>
      <w:r w:rsidRPr="00A717B9">
        <w:rPr>
          <w:rFonts w:ascii="Verdana" w:hAnsi="Verdana" w:cs="Verdana"/>
          <w:kern w:val="1"/>
          <w:sz w:val="18"/>
          <w:szCs w:val="18"/>
        </w:rPr>
        <w:t xml:space="preserve"> storage.</w:t>
      </w:r>
    </w:p>
    <w:p w14:paraId="2DB9D59B" w14:textId="77777777" w:rsidR="00C079B6" w:rsidRPr="00A717B9" w:rsidRDefault="007C383F" w:rsidP="00A717B9">
      <w:pPr>
        <w:widowControl w:val="0"/>
        <w:numPr>
          <w:ilvl w:val="0"/>
          <w:numId w:val="11"/>
        </w:numPr>
        <w:autoSpaceDE w:val="0"/>
        <w:spacing w:after="0" w:line="360" w:lineRule="auto"/>
        <w:rPr>
          <w:rFonts w:ascii="Verdana" w:hAnsi="Verdana" w:cs="Verdana"/>
          <w:kern w:val="1"/>
          <w:sz w:val="18"/>
          <w:szCs w:val="18"/>
        </w:rPr>
      </w:pPr>
      <w:r w:rsidRPr="00A717B9">
        <w:rPr>
          <w:rFonts w:ascii="Verdana" w:hAnsi="Verdana" w:cs="Verdana"/>
          <w:kern w:val="1"/>
          <w:sz w:val="18"/>
          <w:szCs w:val="18"/>
        </w:rPr>
        <w:t>Deploying applications like grafana, draw.io, mysql,</w:t>
      </w:r>
      <w:r w:rsidR="0095608B">
        <w:rPr>
          <w:rFonts w:ascii="Verdana" w:hAnsi="Verdana" w:cs="Verdana"/>
          <w:kern w:val="1"/>
          <w:sz w:val="18"/>
          <w:szCs w:val="18"/>
        </w:rPr>
        <w:t xml:space="preserve"> </w:t>
      </w:r>
      <w:r w:rsidRPr="00A717B9">
        <w:rPr>
          <w:rFonts w:ascii="Verdana" w:hAnsi="Verdana" w:cs="Verdana"/>
          <w:kern w:val="1"/>
          <w:sz w:val="18"/>
          <w:szCs w:val="18"/>
        </w:rPr>
        <w:t xml:space="preserve">pgsql as a stack in the docker swarm cluster with </w:t>
      </w:r>
      <w:r w:rsidR="00876436" w:rsidRPr="00A717B9">
        <w:rPr>
          <w:rFonts w:ascii="Verdana" w:hAnsi="Verdana" w:cs="Verdana"/>
          <w:kern w:val="1"/>
          <w:sz w:val="18"/>
          <w:szCs w:val="18"/>
        </w:rPr>
        <w:t>persistence</w:t>
      </w:r>
      <w:r w:rsidRPr="00A717B9">
        <w:rPr>
          <w:rFonts w:ascii="Verdana" w:hAnsi="Verdana" w:cs="Verdana"/>
          <w:kern w:val="1"/>
          <w:sz w:val="18"/>
          <w:szCs w:val="18"/>
        </w:rPr>
        <w:t xml:space="preserve"> storage.</w:t>
      </w:r>
    </w:p>
    <w:p w14:paraId="4D445C45" w14:textId="77777777" w:rsidR="00C079B6" w:rsidRPr="00A717B9" w:rsidRDefault="007C383F" w:rsidP="00A717B9">
      <w:pPr>
        <w:widowControl w:val="0"/>
        <w:numPr>
          <w:ilvl w:val="0"/>
          <w:numId w:val="11"/>
        </w:numPr>
        <w:autoSpaceDE w:val="0"/>
        <w:spacing w:after="0" w:line="360" w:lineRule="auto"/>
        <w:rPr>
          <w:rFonts w:ascii="Verdana" w:hAnsi="Verdana" w:cs="Verdana"/>
          <w:kern w:val="1"/>
          <w:sz w:val="18"/>
          <w:szCs w:val="18"/>
        </w:rPr>
      </w:pPr>
      <w:r w:rsidRPr="00A717B9">
        <w:rPr>
          <w:rFonts w:ascii="Verdana" w:hAnsi="Verdana" w:cs="Verdana"/>
          <w:kern w:val="1"/>
          <w:sz w:val="18"/>
          <w:szCs w:val="18"/>
        </w:rPr>
        <w:t>Adding nodes to the docker cluster and troubleshooting if any issues.</w:t>
      </w:r>
    </w:p>
    <w:p w14:paraId="5294AF69" w14:textId="77777777" w:rsidR="00C079B6" w:rsidRPr="00A717B9" w:rsidRDefault="007C383F" w:rsidP="00A717B9">
      <w:pPr>
        <w:widowControl w:val="0"/>
        <w:numPr>
          <w:ilvl w:val="0"/>
          <w:numId w:val="11"/>
        </w:numPr>
        <w:autoSpaceDE w:val="0"/>
        <w:spacing w:after="0" w:line="360" w:lineRule="auto"/>
        <w:rPr>
          <w:rFonts w:ascii="Verdana" w:hAnsi="Verdana" w:cs="Verdana"/>
          <w:kern w:val="1"/>
          <w:sz w:val="18"/>
          <w:szCs w:val="18"/>
        </w:rPr>
      </w:pPr>
      <w:r w:rsidRPr="00A717B9">
        <w:rPr>
          <w:rFonts w:ascii="Verdana" w:hAnsi="Verdana" w:cs="Verdana"/>
          <w:kern w:val="1"/>
          <w:sz w:val="18"/>
          <w:szCs w:val="18"/>
        </w:rPr>
        <w:t>Applying patches to the docker servers.</w:t>
      </w:r>
    </w:p>
    <w:p w14:paraId="2D1A4203" w14:textId="77777777" w:rsidR="00C079B6" w:rsidRPr="00A717B9" w:rsidRDefault="007C383F" w:rsidP="00A717B9">
      <w:pPr>
        <w:widowControl w:val="0"/>
        <w:numPr>
          <w:ilvl w:val="0"/>
          <w:numId w:val="11"/>
        </w:numPr>
        <w:autoSpaceDE w:val="0"/>
        <w:spacing w:after="0" w:line="360" w:lineRule="auto"/>
        <w:rPr>
          <w:rFonts w:ascii="Verdana" w:hAnsi="Verdana" w:cs="Verdana"/>
          <w:kern w:val="1"/>
          <w:sz w:val="18"/>
          <w:szCs w:val="18"/>
        </w:rPr>
      </w:pPr>
      <w:r w:rsidRPr="00A717B9">
        <w:rPr>
          <w:rFonts w:ascii="Verdana" w:hAnsi="Verdana" w:cs="Verdana"/>
          <w:kern w:val="1"/>
          <w:sz w:val="18"/>
          <w:szCs w:val="18"/>
        </w:rPr>
        <w:t>Writing yml files as per the need to deploy the applications in the docker swarm.</w:t>
      </w:r>
    </w:p>
    <w:p w14:paraId="63633206" w14:textId="77777777" w:rsidR="00C079B6" w:rsidRPr="00A717B9" w:rsidRDefault="00C079B6" w:rsidP="00C079B6">
      <w:pPr>
        <w:widowControl w:val="0"/>
        <w:autoSpaceDE w:val="0"/>
        <w:spacing w:after="0" w:line="360" w:lineRule="auto"/>
        <w:rPr>
          <w:rFonts w:ascii="Verdana" w:hAnsi="Verdana" w:cs="Verdana"/>
          <w:b/>
          <w:bCs/>
          <w:kern w:val="1"/>
          <w:sz w:val="18"/>
          <w:szCs w:val="18"/>
        </w:rPr>
      </w:pPr>
    </w:p>
    <w:p w14:paraId="6F82EE36" w14:textId="77777777" w:rsidR="00C079B6" w:rsidRPr="00A717B9" w:rsidRDefault="002840D4" w:rsidP="00C079B6">
      <w:pPr>
        <w:widowControl w:val="0"/>
        <w:numPr>
          <w:ilvl w:val="0"/>
          <w:numId w:val="10"/>
        </w:numPr>
        <w:tabs>
          <w:tab w:val="left" w:pos="450"/>
        </w:tabs>
        <w:autoSpaceDE w:val="0"/>
        <w:spacing w:after="0" w:line="360" w:lineRule="auto"/>
        <w:rPr>
          <w:rFonts w:ascii="Verdana" w:hAnsi="Verdana" w:cs="Verdana"/>
          <w:kern w:val="1"/>
          <w:sz w:val="18"/>
          <w:szCs w:val="18"/>
        </w:rPr>
      </w:pPr>
      <w:r w:rsidRPr="00A717B9">
        <w:rPr>
          <w:rFonts w:ascii="Verdana" w:hAnsi="Verdana" w:cs="Verdana"/>
          <w:sz w:val="18"/>
          <w:szCs w:val="18"/>
        </w:rPr>
        <w:t>I worked</w:t>
      </w:r>
      <w:r w:rsidR="00C079B6" w:rsidRPr="00A717B9">
        <w:rPr>
          <w:rFonts w:ascii="Verdana" w:hAnsi="Verdana" w:cs="Verdana"/>
          <w:sz w:val="18"/>
          <w:szCs w:val="18"/>
        </w:rPr>
        <w:t xml:space="preserve"> as</w:t>
      </w:r>
      <w:r w:rsidR="004F70F1" w:rsidRPr="00A717B9">
        <w:rPr>
          <w:rFonts w:ascii="Verdana" w:hAnsi="Verdana" w:cs="Verdana"/>
          <w:b/>
          <w:sz w:val="18"/>
          <w:szCs w:val="18"/>
        </w:rPr>
        <w:t xml:space="preserve"> Linux Support Engineer</w:t>
      </w:r>
      <w:r w:rsidR="0054085A" w:rsidRPr="00A717B9">
        <w:rPr>
          <w:rFonts w:ascii="Verdana" w:hAnsi="Verdana" w:cs="Verdana"/>
          <w:b/>
          <w:sz w:val="18"/>
          <w:szCs w:val="18"/>
        </w:rPr>
        <w:t xml:space="preserve"> II</w:t>
      </w:r>
      <w:r w:rsidR="00C079B6" w:rsidRPr="00A717B9">
        <w:rPr>
          <w:rFonts w:ascii="Verdana" w:hAnsi="Verdana" w:cs="Verdana"/>
          <w:sz w:val="18"/>
          <w:szCs w:val="18"/>
        </w:rPr>
        <w:t xml:space="preserve"> at </w:t>
      </w:r>
      <w:r w:rsidR="004F70F1" w:rsidRPr="00A717B9">
        <w:rPr>
          <w:rFonts w:ascii="Verdana" w:hAnsi="Verdana" w:cs="Verdana"/>
          <w:b/>
          <w:sz w:val="18"/>
          <w:szCs w:val="18"/>
        </w:rPr>
        <w:t xml:space="preserve">Rackspace Technologies </w:t>
      </w:r>
      <w:r w:rsidR="00C079B6" w:rsidRPr="00A717B9">
        <w:rPr>
          <w:rFonts w:ascii="Verdana" w:hAnsi="Verdana" w:cs="Verdana"/>
          <w:b/>
          <w:sz w:val="18"/>
          <w:szCs w:val="18"/>
        </w:rPr>
        <w:t>(</w:t>
      </w:r>
      <w:r w:rsidR="004F70F1" w:rsidRPr="00A717B9">
        <w:rPr>
          <w:rFonts w:ascii="Verdana" w:hAnsi="Verdana" w:cs="Verdana"/>
          <w:b/>
          <w:sz w:val="18"/>
          <w:szCs w:val="18"/>
        </w:rPr>
        <w:t>Datacenter services</w:t>
      </w:r>
      <w:r w:rsidR="00C079B6" w:rsidRPr="00A717B9">
        <w:rPr>
          <w:rFonts w:ascii="Verdana" w:hAnsi="Verdana" w:cs="Verdana"/>
          <w:b/>
          <w:sz w:val="18"/>
          <w:szCs w:val="18"/>
        </w:rPr>
        <w:t>),</w:t>
      </w:r>
      <w:r w:rsidR="00C079B6" w:rsidRPr="00A717B9">
        <w:rPr>
          <w:rFonts w:ascii="Verdana" w:hAnsi="Verdana" w:cs="Verdana"/>
          <w:b/>
          <w:bCs/>
          <w:kern w:val="1"/>
          <w:sz w:val="18"/>
          <w:szCs w:val="18"/>
        </w:rPr>
        <w:t xml:space="preserve"> Bangalore </w:t>
      </w:r>
      <w:r w:rsidR="00C079B6" w:rsidRPr="00A717B9">
        <w:rPr>
          <w:rFonts w:ascii="Verdana" w:hAnsi="Verdana" w:cs="Verdana"/>
          <w:bCs/>
          <w:kern w:val="1"/>
          <w:sz w:val="18"/>
          <w:szCs w:val="18"/>
        </w:rPr>
        <w:t>from</w:t>
      </w:r>
      <w:r w:rsidR="00C079B6" w:rsidRPr="00A717B9">
        <w:rPr>
          <w:rFonts w:ascii="Verdana" w:hAnsi="Verdana" w:cs="Verdana"/>
          <w:sz w:val="18"/>
          <w:szCs w:val="18"/>
        </w:rPr>
        <w:t xml:space="preserve"> </w:t>
      </w:r>
      <w:r w:rsidR="004F70F1" w:rsidRPr="00A717B9">
        <w:rPr>
          <w:rFonts w:ascii="Verdana" w:hAnsi="Verdana" w:cs="Verdana"/>
          <w:sz w:val="18"/>
          <w:szCs w:val="18"/>
        </w:rPr>
        <w:t>FEB 2021</w:t>
      </w:r>
      <w:r w:rsidR="00C079B6" w:rsidRPr="00A717B9">
        <w:rPr>
          <w:rFonts w:ascii="Verdana" w:hAnsi="Verdana" w:cs="Verdana"/>
          <w:sz w:val="18"/>
          <w:szCs w:val="18"/>
        </w:rPr>
        <w:t xml:space="preserve"> to </w:t>
      </w:r>
      <w:r w:rsidRPr="00A717B9">
        <w:rPr>
          <w:rFonts w:ascii="Verdana" w:hAnsi="Verdana" w:cs="Verdana"/>
          <w:sz w:val="18"/>
          <w:szCs w:val="18"/>
        </w:rPr>
        <w:t>May</w:t>
      </w:r>
      <w:r w:rsidR="007C383F" w:rsidRPr="00A717B9">
        <w:rPr>
          <w:rFonts w:ascii="Verdana" w:hAnsi="Verdana" w:cs="Verdana"/>
          <w:sz w:val="18"/>
          <w:szCs w:val="18"/>
        </w:rPr>
        <w:t xml:space="preserve"> 2022</w:t>
      </w:r>
      <w:r w:rsidR="00C079B6" w:rsidRPr="00A717B9">
        <w:rPr>
          <w:rFonts w:ascii="Verdana" w:hAnsi="Verdana" w:cs="Verdana"/>
          <w:sz w:val="18"/>
          <w:szCs w:val="18"/>
        </w:rPr>
        <w:t>.</w:t>
      </w:r>
    </w:p>
    <w:p w14:paraId="0CF98C40" w14:textId="77777777" w:rsidR="00C079B6" w:rsidRPr="00A717B9" w:rsidRDefault="00C079B6" w:rsidP="00C079B6">
      <w:pPr>
        <w:widowControl w:val="0"/>
        <w:tabs>
          <w:tab w:val="left" w:pos="450"/>
        </w:tabs>
        <w:autoSpaceDE w:val="0"/>
        <w:spacing w:after="0" w:line="360" w:lineRule="auto"/>
        <w:ind w:left="720"/>
        <w:rPr>
          <w:rFonts w:ascii="Verdana" w:hAnsi="Verdana" w:cs="Verdana"/>
          <w:kern w:val="1"/>
          <w:sz w:val="18"/>
          <w:szCs w:val="18"/>
        </w:rPr>
      </w:pPr>
    </w:p>
    <w:p w14:paraId="5C8625D3" w14:textId="77777777" w:rsidR="00C079B6" w:rsidRPr="00A717B9" w:rsidRDefault="00C079B6" w:rsidP="00C079B6">
      <w:pPr>
        <w:pStyle w:val="ListParagraph"/>
        <w:spacing w:after="0" w:line="360" w:lineRule="auto"/>
        <w:jc w:val="both"/>
        <w:rPr>
          <w:rFonts w:ascii="Verdana" w:hAnsi="Verdana" w:cs="Verdana"/>
          <w:sz w:val="18"/>
          <w:szCs w:val="18"/>
        </w:rPr>
      </w:pPr>
      <w:r w:rsidRPr="00A717B9">
        <w:rPr>
          <w:rFonts w:ascii="Verdana" w:hAnsi="Verdana" w:cs="Verdana"/>
          <w:sz w:val="18"/>
          <w:szCs w:val="18"/>
        </w:rPr>
        <w:t>Operating Systems</w:t>
      </w:r>
      <w:r w:rsidRPr="00A717B9">
        <w:rPr>
          <w:rFonts w:ascii="Verdana" w:hAnsi="Verdana" w:cs="Verdana"/>
          <w:sz w:val="18"/>
          <w:szCs w:val="18"/>
        </w:rPr>
        <w:tab/>
      </w:r>
      <w:r w:rsidRPr="00A717B9">
        <w:rPr>
          <w:rFonts w:ascii="Verdana" w:hAnsi="Verdana" w:cs="Verdana"/>
          <w:sz w:val="18"/>
          <w:szCs w:val="18"/>
        </w:rPr>
        <w:tab/>
        <w:t>:</w:t>
      </w:r>
      <w:r w:rsidRPr="00A717B9">
        <w:rPr>
          <w:rFonts w:ascii="Verdana" w:hAnsi="Verdana" w:cs="Verdana"/>
          <w:sz w:val="18"/>
          <w:szCs w:val="18"/>
        </w:rPr>
        <w:tab/>
        <w:t>Red Hat Linux</w:t>
      </w:r>
      <w:r w:rsidR="00876436">
        <w:rPr>
          <w:rFonts w:ascii="Verdana" w:hAnsi="Verdana" w:cs="Verdana"/>
          <w:sz w:val="18"/>
          <w:szCs w:val="18"/>
        </w:rPr>
        <w:t xml:space="preserve">, UBUNTU and </w:t>
      </w:r>
      <w:r w:rsidR="00FD0500">
        <w:rPr>
          <w:rFonts w:ascii="Verdana" w:hAnsi="Verdana" w:cs="Verdana"/>
          <w:sz w:val="18"/>
          <w:szCs w:val="18"/>
        </w:rPr>
        <w:t>centos</w:t>
      </w:r>
    </w:p>
    <w:p w14:paraId="216600CC" w14:textId="77777777" w:rsidR="00C079B6" w:rsidRPr="00A717B9" w:rsidRDefault="00C079B6" w:rsidP="00C079B6">
      <w:pPr>
        <w:pStyle w:val="ListParagraph"/>
        <w:spacing w:after="0" w:line="360" w:lineRule="auto"/>
        <w:ind w:left="0" w:firstLine="706"/>
        <w:jc w:val="both"/>
        <w:rPr>
          <w:rFonts w:ascii="Verdana" w:hAnsi="Verdana" w:cs="Verdana"/>
          <w:sz w:val="18"/>
          <w:szCs w:val="18"/>
        </w:rPr>
      </w:pPr>
      <w:r w:rsidRPr="00A717B9">
        <w:rPr>
          <w:rFonts w:ascii="Verdana" w:hAnsi="Verdana" w:cs="Verdana"/>
          <w:sz w:val="18"/>
          <w:szCs w:val="18"/>
        </w:rPr>
        <w:t>Programming languages</w:t>
      </w:r>
      <w:r w:rsidRPr="00A717B9">
        <w:rPr>
          <w:rFonts w:ascii="Verdana" w:hAnsi="Verdana" w:cs="Verdana"/>
          <w:sz w:val="18"/>
          <w:szCs w:val="18"/>
        </w:rPr>
        <w:tab/>
        <w:t>:</w:t>
      </w:r>
      <w:r w:rsidRPr="00A717B9">
        <w:rPr>
          <w:rFonts w:ascii="Verdana" w:hAnsi="Verdana" w:cs="Verdana"/>
          <w:sz w:val="18"/>
          <w:szCs w:val="18"/>
        </w:rPr>
        <w:tab/>
      </w:r>
      <w:r w:rsidR="0054085A" w:rsidRPr="00A717B9">
        <w:rPr>
          <w:rFonts w:ascii="Verdana" w:hAnsi="Verdana" w:cs="Verdana"/>
          <w:sz w:val="18"/>
          <w:szCs w:val="18"/>
        </w:rPr>
        <w:t xml:space="preserve">BASH </w:t>
      </w:r>
      <w:r w:rsidRPr="00A717B9">
        <w:rPr>
          <w:rFonts w:ascii="Verdana" w:hAnsi="Verdana" w:cs="Verdana"/>
          <w:sz w:val="18"/>
          <w:szCs w:val="18"/>
        </w:rPr>
        <w:t>Shell Scripting.</w:t>
      </w:r>
    </w:p>
    <w:p w14:paraId="61395039" w14:textId="77777777" w:rsidR="00C079B6" w:rsidRPr="00A717B9" w:rsidRDefault="00C079B6" w:rsidP="00C079B6">
      <w:pPr>
        <w:pStyle w:val="BodyText"/>
        <w:spacing w:after="0" w:line="360" w:lineRule="auto"/>
        <w:ind w:firstLine="706"/>
        <w:rPr>
          <w:rFonts w:ascii="Verdana" w:hAnsi="Verdana" w:cs="Verdana"/>
          <w:szCs w:val="18"/>
        </w:rPr>
      </w:pPr>
      <w:r w:rsidRPr="00A717B9">
        <w:rPr>
          <w:rFonts w:ascii="Verdana" w:hAnsi="Verdana" w:cs="Verdana"/>
          <w:szCs w:val="18"/>
        </w:rPr>
        <w:t xml:space="preserve">Ticketing Tool              </w:t>
      </w:r>
      <w:r w:rsidRPr="00A717B9">
        <w:rPr>
          <w:rFonts w:ascii="Verdana" w:hAnsi="Verdana" w:cs="Verdana"/>
          <w:szCs w:val="18"/>
        </w:rPr>
        <w:tab/>
        <w:t>:</w:t>
      </w:r>
      <w:r w:rsidRPr="00A717B9">
        <w:rPr>
          <w:rFonts w:ascii="Verdana" w:hAnsi="Verdana" w:cs="Verdana"/>
          <w:szCs w:val="18"/>
        </w:rPr>
        <w:tab/>
        <w:t>Service Now</w:t>
      </w:r>
      <w:r w:rsidR="00E70D7B" w:rsidRPr="00A717B9">
        <w:rPr>
          <w:rFonts w:ascii="Verdana" w:hAnsi="Verdana" w:cs="Verdana"/>
          <w:szCs w:val="18"/>
        </w:rPr>
        <w:t xml:space="preserve">, Core and </w:t>
      </w:r>
      <w:r w:rsidR="002840D4" w:rsidRPr="00A717B9">
        <w:rPr>
          <w:rFonts w:ascii="Verdana" w:hAnsi="Verdana" w:cs="Verdana"/>
          <w:szCs w:val="18"/>
        </w:rPr>
        <w:t>Encore</w:t>
      </w:r>
      <w:r w:rsidR="00E70D7B" w:rsidRPr="00A717B9">
        <w:rPr>
          <w:rFonts w:ascii="Verdana" w:hAnsi="Verdana" w:cs="Verdana"/>
          <w:szCs w:val="18"/>
        </w:rPr>
        <w:t xml:space="preserve"> (internal tools)</w:t>
      </w:r>
    </w:p>
    <w:p w14:paraId="6EC78ACC" w14:textId="77777777" w:rsidR="00C079B6" w:rsidRPr="00A717B9" w:rsidRDefault="00C079B6" w:rsidP="0011292D">
      <w:pPr>
        <w:spacing w:line="240" w:lineRule="auto"/>
        <w:ind w:firstLine="706"/>
        <w:jc w:val="both"/>
        <w:rPr>
          <w:rFonts w:ascii="Verdana" w:hAnsi="Verdana"/>
          <w:sz w:val="18"/>
          <w:szCs w:val="18"/>
        </w:rPr>
      </w:pPr>
      <w:r w:rsidRPr="00A717B9">
        <w:rPr>
          <w:rFonts w:ascii="Verdana" w:hAnsi="Verdana"/>
          <w:sz w:val="18"/>
          <w:szCs w:val="18"/>
        </w:rPr>
        <w:t>Designation</w:t>
      </w:r>
      <w:r w:rsidRPr="00A717B9">
        <w:rPr>
          <w:rFonts w:ascii="Verdana" w:hAnsi="Verdana"/>
          <w:sz w:val="18"/>
          <w:szCs w:val="18"/>
        </w:rPr>
        <w:tab/>
      </w:r>
      <w:r w:rsidRPr="00A717B9">
        <w:rPr>
          <w:rFonts w:ascii="Verdana" w:hAnsi="Verdana"/>
          <w:sz w:val="18"/>
          <w:szCs w:val="18"/>
        </w:rPr>
        <w:tab/>
      </w:r>
      <w:r w:rsidRPr="00A717B9">
        <w:rPr>
          <w:rFonts w:ascii="Verdana" w:hAnsi="Verdana"/>
          <w:sz w:val="18"/>
          <w:szCs w:val="18"/>
        </w:rPr>
        <w:tab/>
        <w:t>:</w:t>
      </w:r>
      <w:r w:rsidRPr="00A717B9">
        <w:rPr>
          <w:rFonts w:ascii="Verdana" w:hAnsi="Verdana"/>
          <w:sz w:val="18"/>
          <w:szCs w:val="18"/>
        </w:rPr>
        <w:tab/>
      </w:r>
      <w:r w:rsidR="004F70F1" w:rsidRPr="00A717B9">
        <w:rPr>
          <w:rFonts w:ascii="Verdana" w:hAnsi="Verdana"/>
          <w:sz w:val="18"/>
          <w:szCs w:val="18"/>
        </w:rPr>
        <w:t>Linux Support Engineer</w:t>
      </w:r>
    </w:p>
    <w:p w14:paraId="7824AA1E" w14:textId="77777777" w:rsidR="00C079B6" w:rsidRPr="00A717B9" w:rsidRDefault="00C079B6" w:rsidP="0011292D">
      <w:pPr>
        <w:spacing w:line="240" w:lineRule="auto"/>
        <w:ind w:firstLine="706"/>
        <w:jc w:val="both"/>
        <w:rPr>
          <w:rFonts w:ascii="Verdana" w:hAnsi="Verdana"/>
          <w:sz w:val="18"/>
          <w:szCs w:val="18"/>
        </w:rPr>
      </w:pPr>
      <w:r w:rsidRPr="00A717B9">
        <w:rPr>
          <w:rFonts w:ascii="Verdana" w:hAnsi="Verdana"/>
          <w:sz w:val="18"/>
          <w:szCs w:val="18"/>
        </w:rPr>
        <w:t>Period</w:t>
      </w:r>
      <w:r w:rsidRPr="00A717B9">
        <w:rPr>
          <w:rFonts w:ascii="Verdana" w:hAnsi="Verdana"/>
          <w:sz w:val="18"/>
          <w:szCs w:val="18"/>
        </w:rPr>
        <w:tab/>
      </w:r>
      <w:r w:rsidRPr="00A717B9">
        <w:rPr>
          <w:rFonts w:ascii="Verdana" w:hAnsi="Verdana"/>
          <w:sz w:val="18"/>
          <w:szCs w:val="18"/>
        </w:rPr>
        <w:tab/>
      </w:r>
      <w:r w:rsidRPr="00A717B9">
        <w:rPr>
          <w:rFonts w:ascii="Verdana" w:hAnsi="Verdana"/>
          <w:sz w:val="18"/>
          <w:szCs w:val="18"/>
        </w:rPr>
        <w:tab/>
      </w:r>
      <w:r w:rsidRPr="00A717B9">
        <w:rPr>
          <w:rFonts w:ascii="Verdana" w:hAnsi="Verdana"/>
          <w:sz w:val="18"/>
          <w:szCs w:val="18"/>
        </w:rPr>
        <w:tab/>
        <w:t>:</w:t>
      </w:r>
      <w:r w:rsidRPr="00A717B9">
        <w:rPr>
          <w:rFonts w:ascii="Verdana" w:hAnsi="Verdana"/>
          <w:sz w:val="18"/>
          <w:szCs w:val="18"/>
        </w:rPr>
        <w:tab/>
      </w:r>
      <w:r w:rsidR="004F70F1" w:rsidRPr="00A717B9">
        <w:rPr>
          <w:rFonts w:ascii="Verdana" w:hAnsi="Verdana"/>
          <w:sz w:val="18"/>
          <w:szCs w:val="18"/>
        </w:rPr>
        <w:t>Feb</w:t>
      </w:r>
      <w:r w:rsidRPr="00A717B9">
        <w:rPr>
          <w:rFonts w:ascii="Verdana" w:hAnsi="Verdana"/>
          <w:sz w:val="18"/>
          <w:szCs w:val="18"/>
        </w:rPr>
        <w:t xml:space="preserve"> </w:t>
      </w:r>
      <w:r w:rsidR="004F70F1" w:rsidRPr="00A717B9">
        <w:rPr>
          <w:rFonts w:ascii="Verdana" w:hAnsi="Verdana"/>
          <w:sz w:val="18"/>
          <w:szCs w:val="18"/>
        </w:rPr>
        <w:t>2021</w:t>
      </w:r>
      <w:r w:rsidR="002840D4">
        <w:rPr>
          <w:rFonts w:ascii="Verdana" w:hAnsi="Verdana"/>
          <w:sz w:val="18"/>
          <w:szCs w:val="18"/>
        </w:rPr>
        <w:t xml:space="preserve"> </w:t>
      </w:r>
      <w:r w:rsidR="0020571F">
        <w:rPr>
          <w:rFonts w:ascii="Verdana" w:hAnsi="Verdana"/>
          <w:sz w:val="18"/>
          <w:szCs w:val="18"/>
        </w:rPr>
        <w:t>to</w:t>
      </w:r>
      <w:r w:rsidRPr="00A717B9">
        <w:rPr>
          <w:rFonts w:ascii="Verdana" w:hAnsi="Verdana"/>
          <w:sz w:val="18"/>
          <w:szCs w:val="18"/>
        </w:rPr>
        <w:t xml:space="preserve"> </w:t>
      </w:r>
      <w:r w:rsidR="002840D4">
        <w:rPr>
          <w:rFonts w:ascii="Verdana" w:hAnsi="Verdana"/>
          <w:sz w:val="18"/>
          <w:szCs w:val="18"/>
        </w:rPr>
        <w:t>May 2022</w:t>
      </w:r>
      <w:r w:rsidRPr="00A717B9">
        <w:rPr>
          <w:rFonts w:ascii="Verdana" w:hAnsi="Verdana"/>
          <w:sz w:val="18"/>
          <w:szCs w:val="18"/>
        </w:rPr>
        <w:t>.</w:t>
      </w:r>
    </w:p>
    <w:p w14:paraId="319F4466" w14:textId="77777777" w:rsidR="00883CCB" w:rsidRDefault="00883CCB" w:rsidP="00C079B6">
      <w:pPr>
        <w:widowControl w:val="0"/>
        <w:tabs>
          <w:tab w:val="left" w:pos="450"/>
        </w:tabs>
        <w:autoSpaceDE w:val="0"/>
        <w:spacing w:after="0" w:line="360" w:lineRule="auto"/>
        <w:rPr>
          <w:rFonts w:ascii="Verdana" w:hAnsi="Verdana" w:cs="Verdana"/>
          <w:b/>
          <w:bCs/>
          <w:kern w:val="1"/>
          <w:sz w:val="18"/>
          <w:szCs w:val="18"/>
        </w:rPr>
      </w:pPr>
    </w:p>
    <w:p w14:paraId="460FCE80" w14:textId="77777777" w:rsidR="00C079B6" w:rsidRPr="00A717B9" w:rsidRDefault="00C079B6" w:rsidP="00C079B6">
      <w:pPr>
        <w:widowControl w:val="0"/>
        <w:tabs>
          <w:tab w:val="left" w:pos="450"/>
        </w:tabs>
        <w:autoSpaceDE w:val="0"/>
        <w:spacing w:after="0" w:line="360" w:lineRule="auto"/>
        <w:rPr>
          <w:rFonts w:ascii="Verdana" w:hAnsi="Verdana" w:cs="Verdana"/>
          <w:b/>
          <w:bCs/>
          <w:kern w:val="1"/>
          <w:sz w:val="18"/>
          <w:szCs w:val="18"/>
        </w:rPr>
      </w:pPr>
      <w:r w:rsidRPr="00A717B9">
        <w:rPr>
          <w:rFonts w:ascii="Verdana" w:hAnsi="Verdana" w:cs="Verdana"/>
          <w:b/>
          <w:bCs/>
          <w:kern w:val="1"/>
          <w:sz w:val="18"/>
          <w:szCs w:val="18"/>
        </w:rPr>
        <w:t>Roles and Responsibilities</w:t>
      </w:r>
    </w:p>
    <w:p w14:paraId="6771EF58" w14:textId="77777777" w:rsidR="00C079B6" w:rsidRPr="00A717B9" w:rsidRDefault="00C079B6" w:rsidP="00C079B6">
      <w:pPr>
        <w:widowControl w:val="0"/>
        <w:tabs>
          <w:tab w:val="left" w:pos="450"/>
        </w:tabs>
        <w:autoSpaceDE w:val="0"/>
        <w:spacing w:after="0" w:line="360" w:lineRule="auto"/>
        <w:rPr>
          <w:rFonts w:ascii="Verdana" w:hAnsi="Verdana" w:cs="Verdana"/>
          <w:b/>
          <w:bCs/>
          <w:kern w:val="1"/>
          <w:sz w:val="18"/>
          <w:szCs w:val="18"/>
        </w:rPr>
      </w:pPr>
    </w:p>
    <w:p w14:paraId="18F803EC" w14:textId="77777777" w:rsidR="00C079B6" w:rsidRPr="00A717B9" w:rsidRDefault="00C079B6" w:rsidP="00C079B6">
      <w:pPr>
        <w:widowControl w:val="0"/>
        <w:numPr>
          <w:ilvl w:val="0"/>
          <w:numId w:val="5"/>
        </w:numPr>
        <w:tabs>
          <w:tab w:val="left" w:pos="450"/>
        </w:tabs>
        <w:autoSpaceDE w:val="0"/>
        <w:spacing w:after="0" w:line="360" w:lineRule="auto"/>
        <w:rPr>
          <w:rFonts w:ascii="Verdana" w:hAnsi="Verdana" w:cs="Verdana"/>
          <w:kern w:val="1"/>
          <w:sz w:val="18"/>
          <w:szCs w:val="18"/>
        </w:rPr>
      </w:pPr>
      <w:r w:rsidRPr="00A717B9">
        <w:rPr>
          <w:rFonts w:ascii="Verdana" w:hAnsi="Verdana" w:cs="Verdana"/>
          <w:kern w:val="1"/>
          <w:sz w:val="18"/>
          <w:szCs w:val="18"/>
        </w:rPr>
        <w:t>Installing and managing Linux servers</w:t>
      </w:r>
      <w:r w:rsidR="00232CDC" w:rsidRPr="00A717B9">
        <w:rPr>
          <w:rFonts w:ascii="Verdana" w:hAnsi="Verdana" w:cs="Verdana"/>
          <w:kern w:val="1"/>
          <w:sz w:val="18"/>
          <w:szCs w:val="18"/>
        </w:rPr>
        <w:t xml:space="preserve"> like dedicated,</w:t>
      </w:r>
      <w:r w:rsidR="00C225E0" w:rsidRPr="00A717B9">
        <w:rPr>
          <w:rFonts w:ascii="Verdana" w:hAnsi="Verdana" w:cs="Verdana"/>
          <w:kern w:val="1"/>
          <w:sz w:val="18"/>
          <w:szCs w:val="18"/>
        </w:rPr>
        <w:t xml:space="preserve"> </w:t>
      </w:r>
      <w:r w:rsidR="00232CDC" w:rsidRPr="00A717B9">
        <w:rPr>
          <w:rFonts w:ascii="Verdana" w:hAnsi="Verdana" w:cs="Verdana"/>
          <w:kern w:val="1"/>
          <w:sz w:val="18"/>
          <w:szCs w:val="18"/>
        </w:rPr>
        <w:t>Virtual and Rackspace cloud</w:t>
      </w:r>
      <w:r w:rsidRPr="00A717B9">
        <w:rPr>
          <w:rFonts w:ascii="Verdana" w:hAnsi="Verdana" w:cs="Verdana"/>
          <w:kern w:val="1"/>
          <w:sz w:val="18"/>
          <w:szCs w:val="18"/>
        </w:rPr>
        <w:t>.</w:t>
      </w:r>
    </w:p>
    <w:p w14:paraId="7DBB3F5C" w14:textId="77777777" w:rsidR="00C079B6" w:rsidRPr="00A717B9" w:rsidRDefault="00C079B6" w:rsidP="00C079B6">
      <w:pPr>
        <w:widowControl w:val="0"/>
        <w:numPr>
          <w:ilvl w:val="0"/>
          <w:numId w:val="5"/>
        </w:numPr>
        <w:tabs>
          <w:tab w:val="left" w:pos="450"/>
        </w:tabs>
        <w:autoSpaceDE w:val="0"/>
        <w:spacing w:after="0" w:line="360" w:lineRule="auto"/>
        <w:rPr>
          <w:rFonts w:ascii="Verdana" w:hAnsi="Verdana" w:cs="Verdana"/>
          <w:kern w:val="1"/>
          <w:sz w:val="18"/>
          <w:szCs w:val="18"/>
        </w:rPr>
      </w:pPr>
      <w:r w:rsidRPr="00A717B9">
        <w:rPr>
          <w:rFonts w:ascii="Verdana" w:hAnsi="Verdana" w:cs="Verdana"/>
          <w:kern w:val="1"/>
          <w:sz w:val="18"/>
          <w:szCs w:val="18"/>
        </w:rPr>
        <w:t>Delivering the product based on ITIL process.</w:t>
      </w:r>
    </w:p>
    <w:p w14:paraId="137AA955" w14:textId="77777777" w:rsidR="00C079B6" w:rsidRPr="00A717B9" w:rsidRDefault="00C079B6" w:rsidP="00C079B6">
      <w:pPr>
        <w:widowControl w:val="0"/>
        <w:numPr>
          <w:ilvl w:val="0"/>
          <w:numId w:val="5"/>
        </w:numPr>
        <w:tabs>
          <w:tab w:val="left" w:pos="450"/>
        </w:tabs>
        <w:autoSpaceDE w:val="0"/>
        <w:spacing w:after="0" w:line="360" w:lineRule="auto"/>
        <w:rPr>
          <w:rFonts w:ascii="Verdana" w:hAnsi="Verdana" w:cs="Verdana"/>
          <w:kern w:val="1"/>
          <w:sz w:val="18"/>
          <w:szCs w:val="18"/>
        </w:rPr>
      </w:pPr>
      <w:r w:rsidRPr="00A717B9">
        <w:rPr>
          <w:rFonts w:ascii="Verdana" w:hAnsi="Verdana" w:cs="Verdana"/>
          <w:kern w:val="1"/>
          <w:sz w:val="18"/>
          <w:szCs w:val="18"/>
        </w:rPr>
        <w:t xml:space="preserve">Troubleshooting client issues supporting </w:t>
      </w:r>
      <w:r w:rsidR="00D721B7" w:rsidRPr="00A717B9">
        <w:rPr>
          <w:rFonts w:ascii="Verdana" w:hAnsi="Verdana" w:cs="Verdana"/>
          <w:kern w:val="1"/>
          <w:sz w:val="18"/>
          <w:szCs w:val="18"/>
        </w:rPr>
        <w:t>10</w:t>
      </w:r>
      <w:r w:rsidRPr="00A717B9">
        <w:rPr>
          <w:rFonts w:ascii="Verdana" w:hAnsi="Verdana" w:cs="Verdana"/>
          <w:kern w:val="1"/>
          <w:sz w:val="18"/>
          <w:szCs w:val="18"/>
        </w:rPr>
        <w:t>000+ customers.</w:t>
      </w:r>
    </w:p>
    <w:p w14:paraId="63BECD8F" w14:textId="77777777" w:rsidR="001D1810" w:rsidRPr="00A717B9" w:rsidRDefault="001D1810" w:rsidP="00C079B6">
      <w:pPr>
        <w:widowControl w:val="0"/>
        <w:numPr>
          <w:ilvl w:val="0"/>
          <w:numId w:val="5"/>
        </w:numPr>
        <w:tabs>
          <w:tab w:val="left" w:pos="450"/>
        </w:tabs>
        <w:autoSpaceDE w:val="0"/>
        <w:spacing w:after="0" w:line="360" w:lineRule="auto"/>
        <w:rPr>
          <w:rFonts w:ascii="Verdana" w:hAnsi="Verdana" w:cs="Verdana"/>
          <w:kern w:val="1"/>
          <w:sz w:val="18"/>
          <w:szCs w:val="18"/>
        </w:rPr>
      </w:pPr>
      <w:r w:rsidRPr="00A717B9">
        <w:rPr>
          <w:rFonts w:ascii="Verdana" w:hAnsi="Verdana" w:cs="Verdana"/>
          <w:kern w:val="1"/>
          <w:sz w:val="18"/>
          <w:szCs w:val="18"/>
        </w:rPr>
        <w:t xml:space="preserve">Coordinating with </w:t>
      </w:r>
      <w:r w:rsidR="00786842" w:rsidRPr="00A717B9">
        <w:rPr>
          <w:rFonts w:ascii="Verdana" w:hAnsi="Verdana" w:cs="Verdana"/>
          <w:kern w:val="1"/>
          <w:sz w:val="18"/>
          <w:szCs w:val="18"/>
        </w:rPr>
        <w:t>clients</w:t>
      </w:r>
      <w:r w:rsidRPr="00A717B9">
        <w:rPr>
          <w:rFonts w:ascii="Verdana" w:hAnsi="Verdana" w:cs="Verdana"/>
          <w:kern w:val="1"/>
          <w:sz w:val="18"/>
          <w:szCs w:val="18"/>
        </w:rPr>
        <w:t xml:space="preserve"> on calls and </w:t>
      </w:r>
      <w:r w:rsidR="00786842" w:rsidRPr="00A717B9">
        <w:rPr>
          <w:rFonts w:ascii="Verdana" w:hAnsi="Verdana" w:cs="Verdana"/>
          <w:kern w:val="1"/>
          <w:sz w:val="18"/>
          <w:szCs w:val="18"/>
        </w:rPr>
        <w:t>meetings</w:t>
      </w:r>
      <w:r w:rsidRPr="00A717B9">
        <w:rPr>
          <w:rFonts w:ascii="Verdana" w:hAnsi="Verdana" w:cs="Verdana"/>
          <w:kern w:val="1"/>
          <w:sz w:val="18"/>
          <w:szCs w:val="18"/>
        </w:rPr>
        <w:t xml:space="preserve"> for resolution of client issues.</w:t>
      </w:r>
    </w:p>
    <w:p w14:paraId="29E0E32F" w14:textId="77777777" w:rsidR="00C079B6" w:rsidRPr="00A717B9" w:rsidRDefault="00C079B6" w:rsidP="00C079B6">
      <w:pPr>
        <w:numPr>
          <w:ilvl w:val="0"/>
          <w:numId w:val="5"/>
        </w:numPr>
        <w:spacing w:after="120" w:line="360" w:lineRule="auto"/>
        <w:rPr>
          <w:rFonts w:ascii="Verdana" w:eastAsia="Batang" w:hAnsi="Verdana" w:cs="Verdana"/>
          <w:sz w:val="18"/>
          <w:szCs w:val="18"/>
        </w:rPr>
      </w:pPr>
      <w:r w:rsidRPr="00A717B9">
        <w:rPr>
          <w:rFonts w:ascii="Verdana" w:hAnsi="Verdana" w:cs="Verdana"/>
          <w:kern w:val="1"/>
          <w:sz w:val="18"/>
          <w:szCs w:val="18"/>
        </w:rPr>
        <w:t xml:space="preserve">Supporting client in a 24/7 production environment </w:t>
      </w:r>
      <w:r w:rsidRPr="00A717B9">
        <w:rPr>
          <w:rFonts w:ascii="Verdana" w:hAnsi="Verdana" w:cs="Verdana"/>
          <w:bCs/>
          <w:sz w:val="18"/>
          <w:szCs w:val="18"/>
        </w:rPr>
        <w:t>/ Data Center Operations.</w:t>
      </w:r>
    </w:p>
    <w:p w14:paraId="33783BB2" w14:textId="77777777" w:rsidR="00045044" w:rsidRPr="00A717B9" w:rsidRDefault="00045044" w:rsidP="00C079B6">
      <w:pPr>
        <w:numPr>
          <w:ilvl w:val="0"/>
          <w:numId w:val="5"/>
        </w:numPr>
        <w:spacing w:after="120" w:line="360" w:lineRule="auto"/>
        <w:rPr>
          <w:rFonts w:ascii="Verdana" w:eastAsia="Batang" w:hAnsi="Verdana" w:cs="Verdana"/>
          <w:sz w:val="18"/>
          <w:szCs w:val="18"/>
        </w:rPr>
      </w:pPr>
      <w:r w:rsidRPr="00A717B9">
        <w:rPr>
          <w:rFonts w:ascii="Verdana" w:hAnsi="Verdana" w:cs="Verdana"/>
          <w:bCs/>
          <w:sz w:val="18"/>
          <w:szCs w:val="18"/>
        </w:rPr>
        <w:t>Coordinating with vendor for critical issues and bug fixes.</w:t>
      </w:r>
    </w:p>
    <w:p w14:paraId="2696E94B" w14:textId="77777777" w:rsidR="00C079B6" w:rsidRPr="00A717B9" w:rsidRDefault="00C079B6" w:rsidP="00C079B6">
      <w:pPr>
        <w:widowControl w:val="0"/>
        <w:numPr>
          <w:ilvl w:val="0"/>
          <w:numId w:val="5"/>
        </w:numPr>
        <w:tabs>
          <w:tab w:val="left" w:pos="450"/>
        </w:tabs>
        <w:autoSpaceDE w:val="0"/>
        <w:spacing w:after="0" w:line="360" w:lineRule="auto"/>
        <w:rPr>
          <w:rFonts w:ascii="Verdana" w:hAnsi="Verdana" w:cs="Verdana"/>
          <w:kern w:val="1"/>
          <w:sz w:val="18"/>
          <w:szCs w:val="18"/>
        </w:rPr>
      </w:pPr>
      <w:r w:rsidRPr="00A717B9">
        <w:rPr>
          <w:rFonts w:ascii="Verdana" w:hAnsi="Verdana" w:cs="Verdana"/>
          <w:kern w:val="1"/>
          <w:sz w:val="18"/>
          <w:szCs w:val="18"/>
        </w:rPr>
        <w:t xml:space="preserve">Coordinating with different </w:t>
      </w:r>
      <w:r w:rsidR="00786842" w:rsidRPr="00A717B9">
        <w:rPr>
          <w:rFonts w:ascii="Verdana" w:hAnsi="Verdana" w:cs="Verdana"/>
          <w:kern w:val="1"/>
          <w:sz w:val="18"/>
          <w:szCs w:val="18"/>
        </w:rPr>
        <w:t>teams</w:t>
      </w:r>
      <w:r w:rsidRPr="00A717B9">
        <w:rPr>
          <w:rFonts w:ascii="Verdana" w:hAnsi="Verdana" w:cs="Verdana"/>
          <w:kern w:val="1"/>
          <w:sz w:val="18"/>
          <w:szCs w:val="18"/>
        </w:rPr>
        <w:t xml:space="preserve"> </w:t>
      </w:r>
      <w:r w:rsidR="00786842" w:rsidRPr="00A717B9">
        <w:rPr>
          <w:rFonts w:ascii="Verdana" w:hAnsi="Verdana" w:cs="Verdana"/>
          <w:kern w:val="1"/>
          <w:sz w:val="18"/>
          <w:szCs w:val="18"/>
        </w:rPr>
        <w:t>to resolve</w:t>
      </w:r>
      <w:r w:rsidRPr="00A717B9">
        <w:rPr>
          <w:rFonts w:ascii="Verdana" w:hAnsi="Verdana" w:cs="Verdana"/>
          <w:kern w:val="1"/>
          <w:sz w:val="18"/>
          <w:szCs w:val="18"/>
        </w:rPr>
        <w:t xml:space="preserve"> the issues of client through ticketing tool.</w:t>
      </w:r>
    </w:p>
    <w:p w14:paraId="06809C9E" w14:textId="77777777" w:rsidR="00C079B6" w:rsidRPr="00A717B9" w:rsidRDefault="00C079B6" w:rsidP="00C079B6">
      <w:pPr>
        <w:widowControl w:val="0"/>
        <w:numPr>
          <w:ilvl w:val="0"/>
          <w:numId w:val="5"/>
        </w:numPr>
        <w:tabs>
          <w:tab w:val="left" w:pos="450"/>
        </w:tabs>
        <w:autoSpaceDE w:val="0"/>
        <w:spacing w:after="0" w:line="360" w:lineRule="auto"/>
        <w:rPr>
          <w:rFonts w:ascii="Verdana" w:hAnsi="Verdana" w:cs="Verdana"/>
          <w:kern w:val="1"/>
          <w:sz w:val="18"/>
          <w:szCs w:val="18"/>
        </w:rPr>
      </w:pPr>
      <w:r w:rsidRPr="00A717B9">
        <w:rPr>
          <w:rFonts w:ascii="Verdana" w:hAnsi="Verdana" w:cs="Verdana"/>
          <w:kern w:val="1"/>
          <w:sz w:val="18"/>
          <w:szCs w:val="18"/>
        </w:rPr>
        <w:t>Installing and troubleshooting Ftp, MySQL, php, phpmy</w:t>
      </w:r>
      <w:r w:rsidR="0054085A" w:rsidRPr="00A717B9">
        <w:rPr>
          <w:rFonts w:ascii="Verdana" w:hAnsi="Verdana" w:cs="Verdana"/>
          <w:kern w:val="1"/>
          <w:sz w:val="18"/>
          <w:szCs w:val="18"/>
        </w:rPr>
        <w:t>admin, VNC, Apach</w:t>
      </w:r>
      <w:r w:rsidR="00232CDC" w:rsidRPr="00A717B9">
        <w:rPr>
          <w:rFonts w:ascii="Verdana" w:hAnsi="Verdana" w:cs="Verdana"/>
          <w:kern w:val="1"/>
          <w:sz w:val="18"/>
          <w:szCs w:val="18"/>
        </w:rPr>
        <w:t>e</w:t>
      </w:r>
      <w:r w:rsidR="0054085A" w:rsidRPr="00A717B9">
        <w:rPr>
          <w:rFonts w:ascii="Verdana" w:hAnsi="Verdana" w:cs="Verdana"/>
          <w:kern w:val="1"/>
          <w:sz w:val="18"/>
          <w:szCs w:val="18"/>
        </w:rPr>
        <w:t>,</w:t>
      </w:r>
      <w:r w:rsidRPr="00A717B9">
        <w:rPr>
          <w:rFonts w:ascii="Verdana" w:hAnsi="Verdana" w:cs="Verdana"/>
          <w:kern w:val="1"/>
          <w:sz w:val="18"/>
          <w:szCs w:val="18"/>
        </w:rPr>
        <w:t xml:space="preserve"> NTP, NFS</w:t>
      </w:r>
      <w:r w:rsidR="007C383F" w:rsidRPr="00A717B9">
        <w:rPr>
          <w:rFonts w:ascii="Verdana" w:hAnsi="Verdana" w:cs="Verdana"/>
          <w:kern w:val="1"/>
          <w:sz w:val="18"/>
          <w:szCs w:val="18"/>
        </w:rPr>
        <w:t>, dockers</w:t>
      </w:r>
    </w:p>
    <w:p w14:paraId="0F051FFC" w14:textId="77777777" w:rsidR="00232CDC" w:rsidRPr="00A717B9" w:rsidRDefault="00232CDC" w:rsidP="00C079B6">
      <w:pPr>
        <w:widowControl w:val="0"/>
        <w:numPr>
          <w:ilvl w:val="0"/>
          <w:numId w:val="5"/>
        </w:numPr>
        <w:tabs>
          <w:tab w:val="left" w:pos="450"/>
        </w:tabs>
        <w:autoSpaceDE w:val="0"/>
        <w:spacing w:after="0" w:line="360" w:lineRule="auto"/>
        <w:rPr>
          <w:rFonts w:ascii="Verdana" w:hAnsi="Verdana" w:cs="Verdana"/>
          <w:kern w:val="1"/>
          <w:sz w:val="18"/>
          <w:szCs w:val="18"/>
        </w:rPr>
      </w:pPr>
      <w:r w:rsidRPr="00A717B9">
        <w:rPr>
          <w:rFonts w:ascii="Verdana" w:hAnsi="Verdana" w:cs="Verdana"/>
          <w:kern w:val="1"/>
          <w:sz w:val="18"/>
          <w:szCs w:val="18"/>
        </w:rPr>
        <w:lastRenderedPageBreak/>
        <w:t>Performance monitoring using recap, systat etc</w:t>
      </w:r>
    </w:p>
    <w:p w14:paraId="52A8BE11" w14:textId="77777777" w:rsidR="00B27706" w:rsidRDefault="00232CDC" w:rsidP="001B043B">
      <w:pPr>
        <w:widowControl w:val="0"/>
        <w:numPr>
          <w:ilvl w:val="0"/>
          <w:numId w:val="5"/>
        </w:numPr>
        <w:tabs>
          <w:tab w:val="left" w:pos="450"/>
        </w:tabs>
        <w:autoSpaceDE w:val="0"/>
        <w:spacing w:after="0" w:line="360" w:lineRule="auto"/>
        <w:rPr>
          <w:rFonts w:ascii="Verdana" w:hAnsi="Verdana" w:cs="Verdana"/>
          <w:kern w:val="1"/>
          <w:sz w:val="18"/>
          <w:szCs w:val="18"/>
        </w:rPr>
      </w:pPr>
      <w:r w:rsidRPr="00A717B9">
        <w:rPr>
          <w:rFonts w:ascii="Verdana" w:hAnsi="Verdana" w:cs="Verdana"/>
          <w:kern w:val="1"/>
          <w:sz w:val="18"/>
          <w:szCs w:val="18"/>
        </w:rPr>
        <w:t>Installing and troubleshooting php-fpm, memcached and redis etc</w:t>
      </w:r>
    </w:p>
    <w:p w14:paraId="2E9082DF" w14:textId="77777777" w:rsidR="00A366A0" w:rsidRPr="00A366A0" w:rsidRDefault="00A366A0" w:rsidP="00A366A0">
      <w:pPr>
        <w:widowControl w:val="0"/>
        <w:tabs>
          <w:tab w:val="left" w:pos="450"/>
        </w:tabs>
        <w:autoSpaceDE w:val="0"/>
        <w:spacing w:after="0" w:line="360" w:lineRule="auto"/>
        <w:ind w:left="720"/>
        <w:rPr>
          <w:rFonts w:ascii="Verdana" w:hAnsi="Verdana" w:cs="Verdana"/>
          <w:kern w:val="1"/>
          <w:sz w:val="18"/>
          <w:szCs w:val="18"/>
        </w:rPr>
      </w:pPr>
    </w:p>
    <w:p w14:paraId="78F95FAD" w14:textId="77777777" w:rsidR="000A0D9B" w:rsidRPr="00A717B9" w:rsidRDefault="0020571F" w:rsidP="000A0D9B">
      <w:pPr>
        <w:widowControl w:val="0"/>
        <w:numPr>
          <w:ilvl w:val="0"/>
          <w:numId w:val="10"/>
        </w:numPr>
        <w:tabs>
          <w:tab w:val="left" w:pos="450"/>
        </w:tabs>
        <w:autoSpaceDE w:val="0"/>
        <w:spacing w:after="0" w:line="360" w:lineRule="auto"/>
        <w:rPr>
          <w:rFonts w:ascii="Verdana" w:hAnsi="Verdana" w:cs="Verdana"/>
          <w:kern w:val="1"/>
          <w:sz w:val="18"/>
          <w:szCs w:val="18"/>
        </w:rPr>
      </w:pPr>
      <w:r>
        <w:rPr>
          <w:rFonts w:ascii="Verdana" w:hAnsi="Verdana" w:cs="Verdana"/>
          <w:sz w:val="18"/>
          <w:szCs w:val="18"/>
        </w:rPr>
        <w:t xml:space="preserve">I </w:t>
      </w:r>
      <w:r w:rsidR="000A0D9B" w:rsidRPr="00A717B9">
        <w:rPr>
          <w:rFonts w:ascii="Verdana" w:hAnsi="Verdana" w:cs="Verdana"/>
          <w:sz w:val="18"/>
          <w:szCs w:val="18"/>
        </w:rPr>
        <w:t>Work</w:t>
      </w:r>
      <w:r w:rsidR="00B27706">
        <w:rPr>
          <w:rFonts w:ascii="Verdana" w:hAnsi="Verdana" w:cs="Verdana"/>
          <w:sz w:val="18"/>
          <w:szCs w:val="18"/>
        </w:rPr>
        <w:t>ed</w:t>
      </w:r>
      <w:r w:rsidR="000A0D9B" w:rsidRPr="00A717B9">
        <w:rPr>
          <w:rFonts w:ascii="Verdana" w:hAnsi="Verdana" w:cs="Verdana"/>
          <w:sz w:val="18"/>
          <w:szCs w:val="18"/>
        </w:rPr>
        <w:t xml:space="preserve"> as </w:t>
      </w:r>
      <w:r w:rsidR="000A0D9B" w:rsidRPr="00A717B9">
        <w:rPr>
          <w:rFonts w:ascii="Verdana" w:hAnsi="Verdana" w:cs="Verdana"/>
          <w:b/>
          <w:sz w:val="18"/>
          <w:szCs w:val="18"/>
        </w:rPr>
        <w:t>Sr Eng IT Engn</w:t>
      </w:r>
      <w:r w:rsidR="000A0D9B" w:rsidRPr="00A717B9">
        <w:rPr>
          <w:rFonts w:ascii="Verdana" w:hAnsi="Verdana" w:cs="Verdana"/>
          <w:sz w:val="18"/>
          <w:szCs w:val="18"/>
        </w:rPr>
        <w:t xml:space="preserve"> at </w:t>
      </w:r>
      <w:r w:rsidR="000477B8" w:rsidRPr="00A717B9">
        <w:rPr>
          <w:rFonts w:ascii="Verdana" w:hAnsi="Verdana" w:cs="Verdana"/>
          <w:b/>
          <w:sz w:val="18"/>
          <w:szCs w:val="18"/>
        </w:rPr>
        <w:t>GLOBAL</w:t>
      </w:r>
      <w:r w:rsidR="008F2D9E" w:rsidRPr="00A717B9">
        <w:rPr>
          <w:rFonts w:ascii="Verdana" w:hAnsi="Verdana" w:cs="Verdana"/>
          <w:b/>
          <w:sz w:val="18"/>
          <w:szCs w:val="18"/>
        </w:rPr>
        <w:t xml:space="preserve"> </w:t>
      </w:r>
      <w:r w:rsidR="000477B8" w:rsidRPr="00A717B9">
        <w:rPr>
          <w:rFonts w:ascii="Verdana" w:hAnsi="Verdana" w:cs="Verdana"/>
          <w:b/>
          <w:sz w:val="18"/>
          <w:szCs w:val="18"/>
        </w:rPr>
        <w:t>FOUNDRIES (Semiconductor</w:t>
      </w:r>
      <w:r w:rsidR="008F2D9E" w:rsidRPr="00A717B9">
        <w:rPr>
          <w:rFonts w:ascii="Verdana" w:hAnsi="Verdana" w:cs="Verdana"/>
          <w:b/>
          <w:sz w:val="18"/>
          <w:szCs w:val="18"/>
        </w:rPr>
        <w:t xml:space="preserve"> manufacturing</w:t>
      </w:r>
      <w:r w:rsidR="000477B8" w:rsidRPr="00A717B9">
        <w:rPr>
          <w:rFonts w:ascii="Verdana" w:hAnsi="Verdana" w:cs="Verdana"/>
          <w:b/>
          <w:sz w:val="18"/>
          <w:szCs w:val="18"/>
        </w:rPr>
        <w:t xml:space="preserve"> Company)</w:t>
      </w:r>
      <w:r w:rsidR="000A0D9B" w:rsidRPr="00A717B9">
        <w:rPr>
          <w:rFonts w:ascii="Verdana" w:hAnsi="Verdana" w:cs="Verdana"/>
          <w:b/>
          <w:sz w:val="18"/>
          <w:szCs w:val="18"/>
        </w:rPr>
        <w:t>,</w:t>
      </w:r>
      <w:r w:rsidR="000A0D9B" w:rsidRPr="00A717B9">
        <w:rPr>
          <w:rFonts w:ascii="Verdana" w:hAnsi="Verdana" w:cs="Verdana"/>
          <w:b/>
          <w:bCs/>
          <w:kern w:val="1"/>
          <w:sz w:val="18"/>
          <w:szCs w:val="18"/>
        </w:rPr>
        <w:t xml:space="preserve"> Bangalore </w:t>
      </w:r>
      <w:r w:rsidR="000A0D9B" w:rsidRPr="00A717B9">
        <w:rPr>
          <w:rFonts w:ascii="Verdana" w:hAnsi="Verdana" w:cs="Verdana"/>
          <w:bCs/>
          <w:kern w:val="1"/>
          <w:sz w:val="18"/>
          <w:szCs w:val="18"/>
        </w:rPr>
        <w:t>from</w:t>
      </w:r>
      <w:r w:rsidR="000A0D9B" w:rsidRPr="00A717B9">
        <w:rPr>
          <w:rFonts w:ascii="Verdana" w:hAnsi="Verdana" w:cs="Verdana"/>
          <w:sz w:val="18"/>
          <w:szCs w:val="18"/>
        </w:rPr>
        <w:t xml:space="preserve"> </w:t>
      </w:r>
      <w:r w:rsidR="00684E7F">
        <w:rPr>
          <w:rFonts w:ascii="Verdana" w:hAnsi="Verdana" w:cs="Verdana"/>
          <w:sz w:val="18"/>
          <w:szCs w:val="18"/>
        </w:rPr>
        <w:t>April 2019</w:t>
      </w:r>
      <w:r w:rsidR="000A0D9B" w:rsidRPr="00A717B9">
        <w:rPr>
          <w:rFonts w:ascii="Verdana" w:hAnsi="Verdana" w:cs="Verdana"/>
          <w:sz w:val="18"/>
          <w:szCs w:val="18"/>
        </w:rPr>
        <w:t xml:space="preserve"> to </w:t>
      </w:r>
      <w:r w:rsidR="00684E7F">
        <w:rPr>
          <w:rFonts w:ascii="Verdana" w:hAnsi="Verdana" w:cs="Verdana"/>
          <w:sz w:val="18"/>
          <w:szCs w:val="18"/>
        </w:rPr>
        <w:t>Feb 2021</w:t>
      </w:r>
      <w:r w:rsidR="000A0D9B" w:rsidRPr="00A717B9">
        <w:rPr>
          <w:rFonts w:ascii="Verdana" w:hAnsi="Verdana" w:cs="Verdana"/>
          <w:sz w:val="18"/>
          <w:szCs w:val="18"/>
        </w:rPr>
        <w:t>.</w:t>
      </w:r>
    </w:p>
    <w:p w14:paraId="11D878AB" w14:textId="77777777" w:rsidR="000A0D9B" w:rsidRPr="00A717B9" w:rsidRDefault="000A0D9B" w:rsidP="000A0D9B">
      <w:pPr>
        <w:widowControl w:val="0"/>
        <w:tabs>
          <w:tab w:val="left" w:pos="450"/>
        </w:tabs>
        <w:autoSpaceDE w:val="0"/>
        <w:spacing w:after="0" w:line="360" w:lineRule="auto"/>
        <w:ind w:left="720"/>
        <w:rPr>
          <w:rFonts w:ascii="Verdana" w:hAnsi="Verdana" w:cs="Verdana"/>
          <w:kern w:val="1"/>
          <w:sz w:val="18"/>
          <w:szCs w:val="18"/>
        </w:rPr>
      </w:pPr>
    </w:p>
    <w:p w14:paraId="389A05AC" w14:textId="77777777" w:rsidR="000A0D9B" w:rsidRPr="00A717B9" w:rsidRDefault="000A0D9B" w:rsidP="000A0D9B">
      <w:pPr>
        <w:pStyle w:val="ListParagraph"/>
        <w:spacing w:after="0" w:line="360" w:lineRule="auto"/>
        <w:jc w:val="both"/>
        <w:rPr>
          <w:rFonts w:ascii="Verdana" w:hAnsi="Verdana" w:cs="Verdana"/>
          <w:sz w:val="18"/>
          <w:szCs w:val="18"/>
        </w:rPr>
      </w:pPr>
      <w:r w:rsidRPr="00A717B9">
        <w:rPr>
          <w:rFonts w:ascii="Verdana" w:hAnsi="Verdana" w:cs="Verdana"/>
          <w:sz w:val="18"/>
          <w:szCs w:val="18"/>
        </w:rPr>
        <w:t>Operating Systems</w:t>
      </w:r>
      <w:r w:rsidRPr="00A717B9">
        <w:rPr>
          <w:rFonts w:ascii="Verdana" w:hAnsi="Verdana" w:cs="Verdana"/>
          <w:sz w:val="18"/>
          <w:szCs w:val="18"/>
        </w:rPr>
        <w:tab/>
      </w:r>
      <w:r w:rsidRPr="00A717B9">
        <w:rPr>
          <w:rFonts w:ascii="Verdana" w:hAnsi="Verdana" w:cs="Verdana"/>
          <w:sz w:val="18"/>
          <w:szCs w:val="18"/>
        </w:rPr>
        <w:tab/>
        <w:t>:</w:t>
      </w:r>
      <w:r w:rsidRPr="00A717B9">
        <w:rPr>
          <w:rFonts w:ascii="Verdana" w:hAnsi="Verdana" w:cs="Verdana"/>
          <w:sz w:val="18"/>
          <w:szCs w:val="18"/>
        </w:rPr>
        <w:tab/>
        <w:t>Red Hat Linux</w:t>
      </w:r>
      <w:r w:rsidR="00876436">
        <w:rPr>
          <w:rFonts w:ascii="Verdana" w:hAnsi="Verdana" w:cs="Verdana"/>
          <w:sz w:val="18"/>
          <w:szCs w:val="18"/>
        </w:rPr>
        <w:t>, CentOS</w:t>
      </w:r>
    </w:p>
    <w:p w14:paraId="07D87141" w14:textId="77777777" w:rsidR="000A0D9B" w:rsidRPr="00A717B9" w:rsidRDefault="000A0D9B" w:rsidP="000A0D9B">
      <w:pPr>
        <w:pStyle w:val="ListParagraph"/>
        <w:spacing w:after="0" w:line="360" w:lineRule="auto"/>
        <w:ind w:left="0" w:firstLine="706"/>
        <w:jc w:val="both"/>
        <w:rPr>
          <w:rFonts w:ascii="Verdana" w:hAnsi="Verdana" w:cs="Verdana"/>
          <w:sz w:val="18"/>
          <w:szCs w:val="18"/>
        </w:rPr>
      </w:pPr>
      <w:r w:rsidRPr="00A717B9">
        <w:rPr>
          <w:rFonts w:ascii="Verdana" w:hAnsi="Verdana" w:cs="Verdana"/>
          <w:sz w:val="18"/>
          <w:szCs w:val="18"/>
        </w:rPr>
        <w:t>Programming languages</w:t>
      </w:r>
      <w:r w:rsidRPr="00A717B9">
        <w:rPr>
          <w:rFonts w:ascii="Verdana" w:hAnsi="Verdana" w:cs="Verdana"/>
          <w:sz w:val="18"/>
          <w:szCs w:val="18"/>
        </w:rPr>
        <w:tab/>
        <w:t>:</w:t>
      </w:r>
      <w:r w:rsidRPr="00A717B9">
        <w:rPr>
          <w:rFonts w:ascii="Verdana" w:hAnsi="Verdana" w:cs="Verdana"/>
          <w:sz w:val="18"/>
          <w:szCs w:val="18"/>
        </w:rPr>
        <w:tab/>
        <w:t>Shell Scripting.</w:t>
      </w:r>
    </w:p>
    <w:p w14:paraId="157D6EF5" w14:textId="77777777" w:rsidR="000A0D9B" w:rsidRPr="00A717B9" w:rsidRDefault="000A0D9B" w:rsidP="000A0D9B">
      <w:pPr>
        <w:pStyle w:val="BodyText"/>
        <w:spacing w:after="0" w:line="360" w:lineRule="auto"/>
        <w:ind w:firstLine="706"/>
        <w:rPr>
          <w:rFonts w:ascii="Verdana" w:hAnsi="Verdana" w:cs="Verdana"/>
          <w:szCs w:val="18"/>
        </w:rPr>
      </w:pPr>
      <w:r w:rsidRPr="00A717B9">
        <w:rPr>
          <w:rFonts w:ascii="Verdana" w:hAnsi="Verdana" w:cs="Verdana"/>
          <w:szCs w:val="18"/>
        </w:rPr>
        <w:t xml:space="preserve">Ticketing Tool              </w:t>
      </w:r>
      <w:r w:rsidRPr="00A717B9">
        <w:rPr>
          <w:rFonts w:ascii="Verdana" w:hAnsi="Verdana" w:cs="Verdana"/>
          <w:szCs w:val="18"/>
        </w:rPr>
        <w:tab/>
        <w:t>:</w:t>
      </w:r>
      <w:r w:rsidRPr="00A717B9">
        <w:rPr>
          <w:rFonts w:ascii="Verdana" w:hAnsi="Verdana" w:cs="Verdana"/>
          <w:szCs w:val="18"/>
        </w:rPr>
        <w:tab/>
        <w:t>Service Now.</w:t>
      </w:r>
    </w:p>
    <w:p w14:paraId="08166428" w14:textId="77777777" w:rsidR="000A0D9B" w:rsidRPr="00A717B9" w:rsidRDefault="000A0D9B" w:rsidP="00A366A0">
      <w:pPr>
        <w:spacing w:line="240" w:lineRule="auto"/>
        <w:ind w:firstLine="706"/>
        <w:jc w:val="both"/>
        <w:rPr>
          <w:rFonts w:ascii="Verdana" w:hAnsi="Verdana"/>
          <w:sz w:val="18"/>
          <w:szCs w:val="18"/>
        </w:rPr>
      </w:pPr>
      <w:r w:rsidRPr="00A717B9">
        <w:rPr>
          <w:rFonts w:ascii="Verdana" w:hAnsi="Verdana"/>
          <w:sz w:val="18"/>
          <w:szCs w:val="18"/>
        </w:rPr>
        <w:t>Designation</w:t>
      </w:r>
      <w:r w:rsidRPr="00A717B9">
        <w:rPr>
          <w:rFonts w:ascii="Verdana" w:hAnsi="Verdana"/>
          <w:sz w:val="18"/>
          <w:szCs w:val="18"/>
        </w:rPr>
        <w:tab/>
      </w:r>
      <w:r w:rsidRPr="00A717B9">
        <w:rPr>
          <w:rFonts w:ascii="Verdana" w:hAnsi="Verdana"/>
          <w:sz w:val="18"/>
          <w:szCs w:val="18"/>
        </w:rPr>
        <w:tab/>
      </w:r>
      <w:r w:rsidRPr="00A717B9">
        <w:rPr>
          <w:rFonts w:ascii="Verdana" w:hAnsi="Verdana"/>
          <w:sz w:val="18"/>
          <w:szCs w:val="18"/>
        </w:rPr>
        <w:tab/>
        <w:t>:</w:t>
      </w:r>
      <w:r w:rsidRPr="00A717B9">
        <w:rPr>
          <w:rFonts w:ascii="Verdana" w:hAnsi="Verdana"/>
          <w:sz w:val="18"/>
          <w:szCs w:val="18"/>
        </w:rPr>
        <w:tab/>
        <w:t>Sr Eng IT Engn</w:t>
      </w:r>
    </w:p>
    <w:p w14:paraId="5E0CFA04" w14:textId="77777777" w:rsidR="000A0D9B" w:rsidRPr="00A717B9" w:rsidRDefault="000A0D9B" w:rsidP="00A366A0">
      <w:pPr>
        <w:spacing w:line="240" w:lineRule="auto"/>
        <w:ind w:firstLine="706"/>
        <w:jc w:val="both"/>
        <w:rPr>
          <w:rFonts w:ascii="Verdana" w:hAnsi="Verdana"/>
          <w:sz w:val="18"/>
          <w:szCs w:val="18"/>
        </w:rPr>
      </w:pPr>
      <w:r w:rsidRPr="00A717B9">
        <w:rPr>
          <w:rFonts w:ascii="Verdana" w:hAnsi="Verdana"/>
          <w:sz w:val="18"/>
          <w:szCs w:val="18"/>
        </w:rPr>
        <w:t>Period</w:t>
      </w:r>
      <w:r w:rsidRPr="00A717B9">
        <w:rPr>
          <w:rFonts w:ascii="Verdana" w:hAnsi="Verdana"/>
          <w:sz w:val="18"/>
          <w:szCs w:val="18"/>
        </w:rPr>
        <w:tab/>
      </w:r>
      <w:r w:rsidRPr="00A717B9">
        <w:rPr>
          <w:rFonts w:ascii="Verdana" w:hAnsi="Verdana"/>
          <w:sz w:val="18"/>
          <w:szCs w:val="18"/>
        </w:rPr>
        <w:tab/>
      </w:r>
      <w:r w:rsidRPr="00A717B9">
        <w:rPr>
          <w:rFonts w:ascii="Verdana" w:hAnsi="Verdana"/>
          <w:sz w:val="18"/>
          <w:szCs w:val="18"/>
        </w:rPr>
        <w:tab/>
      </w:r>
      <w:r w:rsidRPr="00A717B9">
        <w:rPr>
          <w:rFonts w:ascii="Verdana" w:hAnsi="Verdana"/>
          <w:sz w:val="18"/>
          <w:szCs w:val="18"/>
        </w:rPr>
        <w:tab/>
        <w:t>:</w:t>
      </w:r>
      <w:r w:rsidRPr="00A717B9">
        <w:rPr>
          <w:rFonts w:ascii="Verdana" w:hAnsi="Verdana"/>
          <w:sz w:val="18"/>
          <w:szCs w:val="18"/>
        </w:rPr>
        <w:tab/>
        <w:t xml:space="preserve">APR 2019 </w:t>
      </w:r>
      <w:r w:rsidR="0020571F">
        <w:rPr>
          <w:rFonts w:ascii="Verdana" w:hAnsi="Verdana"/>
          <w:sz w:val="18"/>
          <w:szCs w:val="18"/>
        </w:rPr>
        <w:t>to</w:t>
      </w:r>
      <w:r w:rsidR="004F70F1" w:rsidRPr="00A717B9">
        <w:rPr>
          <w:rFonts w:ascii="Verdana" w:hAnsi="Verdana"/>
          <w:sz w:val="18"/>
          <w:szCs w:val="18"/>
        </w:rPr>
        <w:t xml:space="preserve"> FEB 2021</w:t>
      </w:r>
      <w:r w:rsidRPr="00A717B9">
        <w:rPr>
          <w:rFonts w:ascii="Verdana" w:hAnsi="Verdana"/>
          <w:sz w:val="18"/>
          <w:szCs w:val="18"/>
        </w:rPr>
        <w:t>.</w:t>
      </w:r>
    </w:p>
    <w:p w14:paraId="32E06117" w14:textId="77777777" w:rsidR="009542CC" w:rsidRDefault="009542CC" w:rsidP="000A0D9B">
      <w:pPr>
        <w:widowControl w:val="0"/>
        <w:tabs>
          <w:tab w:val="left" w:pos="450"/>
        </w:tabs>
        <w:autoSpaceDE w:val="0"/>
        <w:spacing w:after="0" w:line="360" w:lineRule="auto"/>
        <w:rPr>
          <w:rFonts w:ascii="Verdana" w:hAnsi="Verdana" w:cs="Verdana"/>
          <w:b/>
          <w:bCs/>
          <w:kern w:val="1"/>
          <w:sz w:val="18"/>
          <w:szCs w:val="18"/>
        </w:rPr>
      </w:pPr>
    </w:p>
    <w:p w14:paraId="64F98FF0" w14:textId="77777777" w:rsidR="000A0D9B" w:rsidRPr="00A717B9" w:rsidRDefault="000A0D9B" w:rsidP="000A0D9B">
      <w:pPr>
        <w:widowControl w:val="0"/>
        <w:tabs>
          <w:tab w:val="left" w:pos="450"/>
        </w:tabs>
        <w:autoSpaceDE w:val="0"/>
        <w:spacing w:after="0" w:line="360" w:lineRule="auto"/>
        <w:rPr>
          <w:rFonts w:ascii="Verdana" w:hAnsi="Verdana" w:cs="Verdana"/>
          <w:b/>
          <w:bCs/>
          <w:kern w:val="1"/>
          <w:sz w:val="18"/>
          <w:szCs w:val="18"/>
        </w:rPr>
      </w:pPr>
      <w:r w:rsidRPr="00A717B9">
        <w:rPr>
          <w:rFonts w:ascii="Verdana" w:hAnsi="Verdana" w:cs="Verdana"/>
          <w:b/>
          <w:bCs/>
          <w:kern w:val="1"/>
          <w:sz w:val="18"/>
          <w:szCs w:val="18"/>
        </w:rPr>
        <w:t>Roles and Responsibilities</w:t>
      </w:r>
    </w:p>
    <w:p w14:paraId="5513C932" w14:textId="77777777" w:rsidR="000A0D9B" w:rsidRPr="00A717B9" w:rsidRDefault="000A0D9B" w:rsidP="000A0D9B">
      <w:pPr>
        <w:widowControl w:val="0"/>
        <w:tabs>
          <w:tab w:val="left" w:pos="450"/>
        </w:tabs>
        <w:autoSpaceDE w:val="0"/>
        <w:spacing w:after="0" w:line="360" w:lineRule="auto"/>
        <w:rPr>
          <w:rFonts w:ascii="Verdana" w:hAnsi="Verdana" w:cs="Verdana"/>
          <w:b/>
          <w:bCs/>
          <w:kern w:val="1"/>
          <w:sz w:val="18"/>
          <w:szCs w:val="18"/>
        </w:rPr>
      </w:pPr>
    </w:p>
    <w:p w14:paraId="731A694A" w14:textId="77777777" w:rsidR="000A0D9B" w:rsidRPr="00A717B9" w:rsidRDefault="000A0D9B" w:rsidP="000A0D9B">
      <w:pPr>
        <w:widowControl w:val="0"/>
        <w:numPr>
          <w:ilvl w:val="0"/>
          <w:numId w:val="5"/>
        </w:numPr>
        <w:tabs>
          <w:tab w:val="left" w:pos="450"/>
        </w:tabs>
        <w:autoSpaceDE w:val="0"/>
        <w:spacing w:after="0" w:line="360" w:lineRule="auto"/>
        <w:rPr>
          <w:rFonts w:ascii="Verdana" w:hAnsi="Verdana" w:cs="Verdana"/>
          <w:kern w:val="1"/>
          <w:sz w:val="18"/>
          <w:szCs w:val="18"/>
        </w:rPr>
      </w:pPr>
      <w:r w:rsidRPr="00A717B9">
        <w:rPr>
          <w:rFonts w:ascii="Verdana" w:hAnsi="Verdana" w:cs="Verdana"/>
          <w:kern w:val="1"/>
          <w:sz w:val="18"/>
          <w:szCs w:val="18"/>
        </w:rPr>
        <w:t>Installing Linux OS on physical servers manually and supporting them.</w:t>
      </w:r>
    </w:p>
    <w:p w14:paraId="57462BD3" w14:textId="77777777" w:rsidR="000A0D9B" w:rsidRPr="00A717B9" w:rsidRDefault="000A0D9B" w:rsidP="000A0D9B">
      <w:pPr>
        <w:widowControl w:val="0"/>
        <w:numPr>
          <w:ilvl w:val="0"/>
          <w:numId w:val="5"/>
        </w:numPr>
        <w:tabs>
          <w:tab w:val="left" w:pos="450"/>
        </w:tabs>
        <w:autoSpaceDE w:val="0"/>
        <w:spacing w:after="0" w:line="360" w:lineRule="auto"/>
        <w:rPr>
          <w:rFonts w:ascii="Verdana" w:hAnsi="Verdana" w:cs="Verdana"/>
          <w:kern w:val="1"/>
          <w:sz w:val="18"/>
          <w:szCs w:val="18"/>
        </w:rPr>
      </w:pPr>
      <w:r w:rsidRPr="00A717B9">
        <w:rPr>
          <w:rFonts w:ascii="Verdana" w:hAnsi="Verdana" w:cs="Verdana"/>
          <w:kern w:val="1"/>
          <w:sz w:val="18"/>
          <w:szCs w:val="18"/>
        </w:rPr>
        <w:t>Configuring the ILO, RAID controllers during the build phase and make sure they comply with the company standards.</w:t>
      </w:r>
    </w:p>
    <w:p w14:paraId="3A0C25E1" w14:textId="77777777" w:rsidR="000A0D9B" w:rsidRPr="00A717B9" w:rsidRDefault="000A0D9B" w:rsidP="000A0D9B">
      <w:pPr>
        <w:widowControl w:val="0"/>
        <w:numPr>
          <w:ilvl w:val="0"/>
          <w:numId w:val="5"/>
        </w:numPr>
        <w:tabs>
          <w:tab w:val="left" w:pos="450"/>
        </w:tabs>
        <w:autoSpaceDE w:val="0"/>
        <w:spacing w:after="0" w:line="360" w:lineRule="auto"/>
        <w:rPr>
          <w:rFonts w:ascii="Verdana" w:hAnsi="Verdana" w:cs="Verdana"/>
          <w:kern w:val="1"/>
          <w:sz w:val="18"/>
          <w:szCs w:val="18"/>
        </w:rPr>
      </w:pPr>
      <w:r w:rsidRPr="00A717B9">
        <w:rPr>
          <w:rFonts w:ascii="Verdana" w:hAnsi="Verdana" w:cs="Verdana"/>
          <w:kern w:val="1"/>
          <w:sz w:val="18"/>
          <w:szCs w:val="18"/>
        </w:rPr>
        <w:t>Creating Vm</w:t>
      </w:r>
      <w:r w:rsidR="00876436">
        <w:rPr>
          <w:rFonts w:ascii="Verdana" w:hAnsi="Verdana" w:cs="Verdana"/>
          <w:kern w:val="1"/>
          <w:sz w:val="18"/>
          <w:szCs w:val="18"/>
        </w:rPr>
        <w:t>’</w:t>
      </w:r>
      <w:r w:rsidRPr="00A717B9">
        <w:rPr>
          <w:rFonts w:ascii="Verdana" w:hAnsi="Verdana" w:cs="Verdana"/>
          <w:kern w:val="1"/>
          <w:sz w:val="18"/>
          <w:szCs w:val="18"/>
        </w:rPr>
        <w:t>s using templates manually and supporting them.</w:t>
      </w:r>
    </w:p>
    <w:p w14:paraId="7F15F59C" w14:textId="77777777" w:rsidR="001A1989" w:rsidRPr="00A717B9" w:rsidRDefault="001A1989" w:rsidP="000A0D9B">
      <w:pPr>
        <w:widowControl w:val="0"/>
        <w:numPr>
          <w:ilvl w:val="0"/>
          <w:numId w:val="5"/>
        </w:numPr>
        <w:tabs>
          <w:tab w:val="left" w:pos="450"/>
        </w:tabs>
        <w:autoSpaceDE w:val="0"/>
        <w:spacing w:after="0" w:line="360" w:lineRule="auto"/>
        <w:rPr>
          <w:rFonts w:ascii="Verdana" w:hAnsi="Verdana" w:cs="Verdana"/>
          <w:kern w:val="1"/>
          <w:sz w:val="18"/>
          <w:szCs w:val="18"/>
        </w:rPr>
      </w:pPr>
      <w:r w:rsidRPr="00A717B9">
        <w:rPr>
          <w:rFonts w:ascii="Verdana" w:hAnsi="Verdana" w:cs="Verdana"/>
          <w:kern w:val="1"/>
          <w:sz w:val="18"/>
          <w:szCs w:val="18"/>
        </w:rPr>
        <w:t xml:space="preserve">Installing and configuring </w:t>
      </w:r>
      <w:r w:rsidR="00032FC6" w:rsidRPr="00A717B9">
        <w:rPr>
          <w:rFonts w:ascii="Verdana" w:hAnsi="Verdana" w:cs="Verdana"/>
          <w:kern w:val="1"/>
          <w:sz w:val="18"/>
          <w:szCs w:val="18"/>
        </w:rPr>
        <w:t>Grafana</w:t>
      </w:r>
      <w:r w:rsidRPr="00A717B9">
        <w:rPr>
          <w:rFonts w:ascii="Verdana" w:hAnsi="Verdana" w:cs="Verdana"/>
          <w:kern w:val="1"/>
          <w:sz w:val="18"/>
          <w:szCs w:val="18"/>
        </w:rPr>
        <w:t xml:space="preserve">, </w:t>
      </w:r>
      <w:r w:rsidR="00032FC6" w:rsidRPr="00A717B9">
        <w:rPr>
          <w:rFonts w:ascii="Verdana" w:hAnsi="Verdana" w:cs="Verdana"/>
          <w:kern w:val="1"/>
          <w:sz w:val="18"/>
          <w:szCs w:val="18"/>
        </w:rPr>
        <w:t>influx dB</w:t>
      </w:r>
      <w:r w:rsidRPr="00A717B9">
        <w:rPr>
          <w:rFonts w:ascii="Verdana" w:hAnsi="Verdana" w:cs="Verdana"/>
          <w:kern w:val="1"/>
          <w:sz w:val="18"/>
          <w:szCs w:val="18"/>
        </w:rPr>
        <w:t xml:space="preserve"> and telegraf setup for performance monitoring. </w:t>
      </w:r>
    </w:p>
    <w:p w14:paraId="087C6FD1" w14:textId="77777777" w:rsidR="00876436" w:rsidRPr="00876436" w:rsidRDefault="000477B8" w:rsidP="00876436">
      <w:pPr>
        <w:widowControl w:val="0"/>
        <w:numPr>
          <w:ilvl w:val="0"/>
          <w:numId w:val="5"/>
        </w:numPr>
        <w:tabs>
          <w:tab w:val="left" w:pos="450"/>
        </w:tabs>
        <w:autoSpaceDE w:val="0"/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A717B9">
        <w:rPr>
          <w:rFonts w:ascii="Verdana" w:hAnsi="Verdana" w:cs="Verdana"/>
          <w:kern w:val="1"/>
          <w:sz w:val="18"/>
          <w:szCs w:val="18"/>
        </w:rPr>
        <w:t xml:space="preserve">Adding the server into </w:t>
      </w:r>
      <w:r w:rsidR="00032FC6" w:rsidRPr="00A717B9">
        <w:rPr>
          <w:rFonts w:ascii="Verdana" w:hAnsi="Verdana" w:cs="Verdana"/>
          <w:kern w:val="1"/>
          <w:sz w:val="18"/>
          <w:szCs w:val="18"/>
        </w:rPr>
        <w:t>Grafana</w:t>
      </w:r>
      <w:r w:rsidRPr="00A717B9">
        <w:rPr>
          <w:rFonts w:ascii="Verdana" w:hAnsi="Verdana" w:cs="Verdana"/>
          <w:kern w:val="1"/>
          <w:sz w:val="18"/>
          <w:szCs w:val="18"/>
        </w:rPr>
        <w:t xml:space="preserve"> for performance monitoring and creating the dashboards in </w:t>
      </w:r>
      <w:r w:rsidR="00032FC6" w:rsidRPr="00A717B9">
        <w:rPr>
          <w:rFonts w:ascii="Verdana" w:hAnsi="Verdana" w:cs="Verdana"/>
          <w:kern w:val="1"/>
          <w:sz w:val="18"/>
          <w:szCs w:val="18"/>
        </w:rPr>
        <w:t>Grafana</w:t>
      </w:r>
      <w:r w:rsidRPr="00A717B9">
        <w:rPr>
          <w:rFonts w:ascii="Verdana" w:hAnsi="Verdana" w:cs="Verdana"/>
          <w:kern w:val="1"/>
          <w:sz w:val="18"/>
          <w:szCs w:val="18"/>
        </w:rPr>
        <w:t>.</w:t>
      </w:r>
    </w:p>
    <w:p w14:paraId="28DA4812" w14:textId="77777777" w:rsidR="00876436" w:rsidRPr="00876436" w:rsidRDefault="00876436" w:rsidP="00876436">
      <w:pPr>
        <w:widowControl w:val="0"/>
        <w:numPr>
          <w:ilvl w:val="0"/>
          <w:numId w:val="5"/>
        </w:numPr>
        <w:tabs>
          <w:tab w:val="left" w:pos="450"/>
        </w:tabs>
        <w:autoSpaceDE w:val="0"/>
        <w:spacing w:after="0" w:line="360" w:lineRule="auto"/>
        <w:rPr>
          <w:rFonts w:ascii="Verdana" w:hAnsi="Verdana" w:cs="Verdana"/>
          <w:kern w:val="1"/>
          <w:sz w:val="18"/>
          <w:szCs w:val="18"/>
        </w:rPr>
      </w:pPr>
      <w:r>
        <w:rPr>
          <w:rFonts w:ascii="Verdana" w:hAnsi="Verdana" w:cs="Verdana"/>
          <w:kern w:val="1"/>
          <w:sz w:val="18"/>
          <w:szCs w:val="18"/>
        </w:rPr>
        <w:t xml:space="preserve">Installed and tested </w:t>
      </w:r>
      <w:r w:rsidR="00032FC6">
        <w:rPr>
          <w:rFonts w:ascii="Verdana" w:hAnsi="Verdana" w:cs="Verdana"/>
          <w:kern w:val="1"/>
          <w:sz w:val="18"/>
          <w:szCs w:val="18"/>
        </w:rPr>
        <w:t>ELK</w:t>
      </w:r>
      <w:r w:rsidR="006560DE">
        <w:rPr>
          <w:rFonts w:ascii="Verdana" w:hAnsi="Verdana" w:cs="Verdana"/>
          <w:kern w:val="1"/>
          <w:sz w:val="18"/>
          <w:szCs w:val="18"/>
        </w:rPr>
        <w:t xml:space="preserve"> </w:t>
      </w:r>
      <w:r>
        <w:rPr>
          <w:rFonts w:ascii="Verdana" w:hAnsi="Verdana" w:cs="Verdana"/>
          <w:kern w:val="1"/>
          <w:sz w:val="18"/>
          <w:szCs w:val="18"/>
        </w:rPr>
        <w:t>stack for configuring the monitoring</w:t>
      </w:r>
    </w:p>
    <w:p w14:paraId="590B9548" w14:textId="77777777" w:rsidR="000477B8" w:rsidRPr="00A717B9" w:rsidRDefault="000477B8" w:rsidP="000A0D9B">
      <w:pPr>
        <w:widowControl w:val="0"/>
        <w:numPr>
          <w:ilvl w:val="0"/>
          <w:numId w:val="5"/>
        </w:numPr>
        <w:tabs>
          <w:tab w:val="left" w:pos="450"/>
        </w:tabs>
        <w:autoSpaceDE w:val="0"/>
        <w:spacing w:after="0" w:line="360" w:lineRule="auto"/>
        <w:rPr>
          <w:rFonts w:ascii="Verdana" w:hAnsi="Verdana" w:cs="Verdana"/>
          <w:kern w:val="1"/>
          <w:sz w:val="18"/>
          <w:szCs w:val="18"/>
        </w:rPr>
      </w:pPr>
      <w:r w:rsidRPr="00A717B9">
        <w:rPr>
          <w:rFonts w:ascii="Verdana" w:hAnsi="Verdana" w:cs="Verdana"/>
          <w:kern w:val="1"/>
          <w:sz w:val="18"/>
          <w:szCs w:val="18"/>
        </w:rPr>
        <w:t>Creating the vm</w:t>
      </w:r>
      <w:r w:rsidR="00876436">
        <w:rPr>
          <w:rFonts w:ascii="Verdana" w:hAnsi="Verdana" w:cs="Verdana"/>
          <w:kern w:val="1"/>
          <w:sz w:val="18"/>
          <w:szCs w:val="18"/>
        </w:rPr>
        <w:t>’</w:t>
      </w:r>
      <w:r w:rsidRPr="00A717B9">
        <w:rPr>
          <w:rFonts w:ascii="Verdana" w:hAnsi="Verdana" w:cs="Verdana"/>
          <w:kern w:val="1"/>
          <w:sz w:val="18"/>
          <w:szCs w:val="18"/>
        </w:rPr>
        <w:t xml:space="preserve">s in the RHEV </w:t>
      </w:r>
      <w:r w:rsidR="001A1989" w:rsidRPr="00A717B9">
        <w:rPr>
          <w:rFonts w:ascii="Verdana" w:hAnsi="Verdana" w:cs="Verdana"/>
          <w:kern w:val="1"/>
          <w:sz w:val="18"/>
          <w:szCs w:val="18"/>
        </w:rPr>
        <w:t>environment</w:t>
      </w:r>
      <w:r w:rsidRPr="00A717B9">
        <w:rPr>
          <w:rFonts w:ascii="Verdana" w:hAnsi="Verdana" w:cs="Verdana"/>
          <w:kern w:val="1"/>
          <w:sz w:val="18"/>
          <w:szCs w:val="18"/>
        </w:rPr>
        <w:t>.</w:t>
      </w:r>
    </w:p>
    <w:p w14:paraId="2C6AD495" w14:textId="77777777" w:rsidR="000477B8" w:rsidRPr="00A717B9" w:rsidRDefault="000477B8" w:rsidP="000A0D9B">
      <w:pPr>
        <w:widowControl w:val="0"/>
        <w:numPr>
          <w:ilvl w:val="0"/>
          <w:numId w:val="5"/>
        </w:numPr>
        <w:tabs>
          <w:tab w:val="left" w:pos="450"/>
        </w:tabs>
        <w:autoSpaceDE w:val="0"/>
        <w:spacing w:after="0" w:line="360" w:lineRule="auto"/>
        <w:rPr>
          <w:rFonts w:ascii="Verdana" w:hAnsi="Verdana" w:cs="Verdana"/>
          <w:kern w:val="1"/>
          <w:sz w:val="18"/>
          <w:szCs w:val="18"/>
        </w:rPr>
      </w:pPr>
      <w:r w:rsidRPr="00A717B9">
        <w:rPr>
          <w:rFonts w:ascii="Verdana" w:hAnsi="Verdana" w:cs="Verdana"/>
          <w:kern w:val="1"/>
          <w:sz w:val="18"/>
          <w:szCs w:val="18"/>
        </w:rPr>
        <w:t>Deploying the telegraf client using the ansible role.</w:t>
      </w:r>
    </w:p>
    <w:p w14:paraId="196A2169" w14:textId="77777777" w:rsidR="000477B8" w:rsidRPr="00A717B9" w:rsidRDefault="000477B8" w:rsidP="000A0D9B">
      <w:pPr>
        <w:widowControl w:val="0"/>
        <w:numPr>
          <w:ilvl w:val="0"/>
          <w:numId w:val="5"/>
        </w:numPr>
        <w:tabs>
          <w:tab w:val="left" w:pos="450"/>
        </w:tabs>
        <w:autoSpaceDE w:val="0"/>
        <w:spacing w:after="0" w:line="360" w:lineRule="auto"/>
        <w:rPr>
          <w:rFonts w:ascii="Verdana" w:hAnsi="Verdana" w:cs="Verdana"/>
          <w:kern w:val="1"/>
          <w:sz w:val="18"/>
          <w:szCs w:val="18"/>
        </w:rPr>
      </w:pPr>
      <w:r w:rsidRPr="00A717B9">
        <w:rPr>
          <w:rFonts w:ascii="Verdana" w:hAnsi="Verdana" w:cs="Verdana"/>
          <w:kern w:val="1"/>
          <w:sz w:val="18"/>
          <w:szCs w:val="18"/>
        </w:rPr>
        <w:t>Maintaining 99% uptime of the fab</w:t>
      </w:r>
      <w:r w:rsidR="00A366A0">
        <w:rPr>
          <w:rFonts w:ascii="Verdana" w:hAnsi="Verdana" w:cs="Verdana"/>
          <w:kern w:val="1"/>
          <w:sz w:val="18"/>
          <w:szCs w:val="18"/>
        </w:rPr>
        <w:t>rication</w:t>
      </w:r>
      <w:r w:rsidRPr="00A717B9">
        <w:rPr>
          <w:rFonts w:ascii="Verdana" w:hAnsi="Verdana" w:cs="Verdana"/>
          <w:kern w:val="1"/>
          <w:sz w:val="18"/>
          <w:szCs w:val="18"/>
        </w:rPr>
        <w:t xml:space="preserve"> servers which are critical manufacturing </w:t>
      </w:r>
      <w:r w:rsidR="008F2D9E" w:rsidRPr="00A717B9">
        <w:rPr>
          <w:rFonts w:ascii="Verdana" w:hAnsi="Verdana" w:cs="Verdana"/>
          <w:kern w:val="1"/>
          <w:sz w:val="18"/>
          <w:szCs w:val="18"/>
        </w:rPr>
        <w:t>servers</w:t>
      </w:r>
      <w:r w:rsidRPr="00A717B9">
        <w:rPr>
          <w:rFonts w:ascii="Verdana" w:hAnsi="Verdana" w:cs="Verdana"/>
          <w:kern w:val="1"/>
          <w:sz w:val="18"/>
          <w:szCs w:val="18"/>
        </w:rPr>
        <w:t xml:space="preserve"> of </w:t>
      </w:r>
      <w:r w:rsidR="000D0044" w:rsidRPr="00A717B9">
        <w:rPr>
          <w:rFonts w:ascii="Verdana" w:hAnsi="Verdana" w:cs="Verdana"/>
          <w:kern w:val="1"/>
          <w:sz w:val="18"/>
          <w:szCs w:val="18"/>
        </w:rPr>
        <w:t>semiconductors</w:t>
      </w:r>
      <w:r w:rsidRPr="00A717B9">
        <w:rPr>
          <w:rFonts w:ascii="Verdana" w:hAnsi="Verdana" w:cs="Verdana"/>
          <w:kern w:val="1"/>
          <w:sz w:val="18"/>
          <w:szCs w:val="18"/>
        </w:rPr>
        <w:t>.</w:t>
      </w:r>
    </w:p>
    <w:p w14:paraId="17908559" w14:textId="77777777" w:rsidR="000477B8" w:rsidRPr="00A717B9" w:rsidRDefault="000D0044" w:rsidP="000477B8">
      <w:pPr>
        <w:numPr>
          <w:ilvl w:val="0"/>
          <w:numId w:val="5"/>
        </w:numPr>
        <w:spacing w:after="120" w:line="360" w:lineRule="auto"/>
        <w:jc w:val="both"/>
        <w:rPr>
          <w:rFonts w:ascii="Verdana" w:hAnsi="Verdana" w:cs="Verdana"/>
          <w:kern w:val="1"/>
          <w:sz w:val="18"/>
          <w:szCs w:val="18"/>
        </w:rPr>
      </w:pPr>
      <w:r w:rsidRPr="00A717B9">
        <w:rPr>
          <w:rFonts w:ascii="Verdana" w:hAnsi="Verdana" w:cs="Verdana"/>
          <w:sz w:val="18"/>
          <w:szCs w:val="18"/>
        </w:rPr>
        <w:t>Installation and configuration of ansible tower.</w:t>
      </w:r>
    </w:p>
    <w:p w14:paraId="1E5876C2" w14:textId="77777777" w:rsidR="000477B8" w:rsidRPr="00A717B9" w:rsidRDefault="000477B8" w:rsidP="000477B8">
      <w:pPr>
        <w:widowControl w:val="0"/>
        <w:numPr>
          <w:ilvl w:val="0"/>
          <w:numId w:val="5"/>
        </w:numPr>
        <w:tabs>
          <w:tab w:val="left" w:pos="450"/>
        </w:tabs>
        <w:autoSpaceDE w:val="0"/>
        <w:spacing w:after="0" w:line="360" w:lineRule="auto"/>
        <w:rPr>
          <w:rFonts w:ascii="Verdana" w:hAnsi="Verdana" w:cs="Verdana"/>
          <w:kern w:val="1"/>
          <w:sz w:val="18"/>
          <w:szCs w:val="18"/>
        </w:rPr>
      </w:pPr>
      <w:r w:rsidRPr="00A717B9">
        <w:rPr>
          <w:rFonts w:ascii="Verdana" w:hAnsi="Verdana" w:cs="Verdana"/>
          <w:kern w:val="1"/>
          <w:sz w:val="18"/>
          <w:szCs w:val="18"/>
        </w:rPr>
        <w:t xml:space="preserve">Maintaining the sftp </w:t>
      </w:r>
      <w:r w:rsidR="00032FC6" w:rsidRPr="00A717B9">
        <w:rPr>
          <w:rFonts w:ascii="Verdana" w:hAnsi="Verdana" w:cs="Verdana"/>
          <w:kern w:val="1"/>
          <w:sz w:val="18"/>
          <w:szCs w:val="18"/>
        </w:rPr>
        <w:t>server’s</w:t>
      </w:r>
      <w:r w:rsidRPr="00A717B9">
        <w:rPr>
          <w:rFonts w:ascii="Verdana" w:hAnsi="Verdana" w:cs="Verdana"/>
          <w:kern w:val="1"/>
          <w:sz w:val="18"/>
          <w:szCs w:val="18"/>
        </w:rPr>
        <w:t xml:space="preserve"> uptime and resolving the client issues.</w:t>
      </w:r>
    </w:p>
    <w:p w14:paraId="42D0B8A2" w14:textId="77777777" w:rsidR="000A0D9B" w:rsidRPr="00A717B9" w:rsidRDefault="000A0D9B" w:rsidP="001B043B">
      <w:pPr>
        <w:widowControl w:val="0"/>
        <w:autoSpaceDE w:val="0"/>
        <w:spacing w:after="0" w:line="360" w:lineRule="auto"/>
        <w:rPr>
          <w:rFonts w:ascii="Verdana" w:hAnsi="Verdana" w:cs="Verdana"/>
          <w:b/>
          <w:bCs/>
          <w:kern w:val="1"/>
          <w:sz w:val="18"/>
          <w:szCs w:val="18"/>
        </w:rPr>
      </w:pPr>
    </w:p>
    <w:p w14:paraId="5C47F59E" w14:textId="77777777" w:rsidR="001B043B" w:rsidRPr="00A717B9" w:rsidRDefault="00B27706" w:rsidP="00FA5D4A">
      <w:pPr>
        <w:widowControl w:val="0"/>
        <w:numPr>
          <w:ilvl w:val="0"/>
          <w:numId w:val="10"/>
        </w:numPr>
        <w:tabs>
          <w:tab w:val="left" w:pos="450"/>
        </w:tabs>
        <w:autoSpaceDE w:val="0"/>
        <w:spacing w:after="0" w:line="360" w:lineRule="auto"/>
        <w:rPr>
          <w:rFonts w:ascii="Verdana" w:hAnsi="Verdana" w:cs="Verdana"/>
          <w:kern w:val="1"/>
          <w:sz w:val="18"/>
          <w:szCs w:val="18"/>
        </w:rPr>
      </w:pPr>
      <w:r w:rsidRPr="00A717B9">
        <w:rPr>
          <w:rFonts w:ascii="Verdana" w:hAnsi="Verdana" w:cs="Verdana"/>
          <w:sz w:val="18"/>
          <w:szCs w:val="18"/>
        </w:rPr>
        <w:t>I worked</w:t>
      </w:r>
      <w:r w:rsidR="001B043B" w:rsidRPr="00A717B9">
        <w:rPr>
          <w:rFonts w:ascii="Verdana" w:hAnsi="Verdana" w:cs="Verdana"/>
          <w:sz w:val="18"/>
          <w:szCs w:val="18"/>
        </w:rPr>
        <w:t xml:space="preserve"> as </w:t>
      </w:r>
      <w:r w:rsidR="0005338C" w:rsidRPr="00A717B9">
        <w:rPr>
          <w:rFonts w:ascii="Verdana" w:hAnsi="Verdana" w:cs="Verdana"/>
          <w:b/>
          <w:bCs/>
          <w:kern w:val="1"/>
          <w:sz w:val="18"/>
          <w:szCs w:val="18"/>
        </w:rPr>
        <w:t>Sr Systems Mgmt Analyst</w:t>
      </w:r>
      <w:r w:rsidR="001B043B" w:rsidRPr="00A717B9">
        <w:rPr>
          <w:rFonts w:ascii="Verdana" w:hAnsi="Verdana" w:cs="Verdana"/>
          <w:sz w:val="18"/>
          <w:szCs w:val="18"/>
        </w:rPr>
        <w:t xml:space="preserve"> at </w:t>
      </w:r>
      <w:r w:rsidR="00D84A09" w:rsidRPr="00A717B9">
        <w:rPr>
          <w:rFonts w:ascii="Verdana" w:hAnsi="Verdana" w:cs="Verdana"/>
          <w:b/>
          <w:sz w:val="18"/>
          <w:szCs w:val="18"/>
        </w:rPr>
        <w:t xml:space="preserve">Optum </w:t>
      </w:r>
      <w:r w:rsidR="00185D10" w:rsidRPr="00A717B9">
        <w:rPr>
          <w:rFonts w:ascii="Verdana" w:hAnsi="Verdana" w:cs="Verdana"/>
          <w:b/>
          <w:sz w:val="18"/>
          <w:szCs w:val="18"/>
        </w:rPr>
        <w:t>(United</w:t>
      </w:r>
      <w:r w:rsidR="00FB4098" w:rsidRPr="00A717B9">
        <w:rPr>
          <w:rFonts w:ascii="Verdana" w:hAnsi="Verdana" w:cs="Verdana"/>
          <w:b/>
          <w:sz w:val="18"/>
          <w:szCs w:val="18"/>
        </w:rPr>
        <w:t xml:space="preserve"> health group</w:t>
      </w:r>
      <w:r w:rsidR="00D84A09" w:rsidRPr="00A717B9">
        <w:rPr>
          <w:rFonts w:ascii="Verdana" w:hAnsi="Verdana" w:cs="Verdana"/>
          <w:b/>
          <w:sz w:val="18"/>
          <w:szCs w:val="18"/>
        </w:rPr>
        <w:t>)</w:t>
      </w:r>
      <w:r w:rsidR="001B043B" w:rsidRPr="00A717B9">
        <w:rPr>
          <w:rFonts w:ascii="Verdana" w:hAnsi="Verdana" w:cs="Verdana"/>
          <w:sz w:val="18"/>
          <w:szCs w:val="18"/>
        </w:rPr>
        <w:t>,</w:t>
      </w:r>
      <w:r w:rsidR="001B043B" w:rsidRPr="00A717B9">
        <w:rPr>
          <w:rFonts w:ascii="Verdana" w:hAnsi="Verdana" w:cs="Verdana"/>
          <w:b/>
          <w:bCs/>
          <w:kern w:val="1"/>
          <w:sz w:val="18"/>
          <w:szCs w:val="18"/>
        </w:rPr>
        <w:t xml:space="preserve"> Hyderabad </w:t>
      </w:r>
      <w:r w:rsidR="001F62CE" w:rsidRPr="00A717B9">
        <w:rPr>
          <w:rFonts w:ascii="Verdana" w:hAnsi="Verdana" w:cs="Verdana"/>
          <w:sz w:val="18"/>
          <w:szCs w:val="18"/>
        </w:rPr>
        <w:t>from OCT 2016 to APR 2019</w:t>
      </w:r>
      <w:r w:rsidR="001B043B" w:rsidRPr="00A717B9">
        <w:rPr>
          <w:rFonts w:ascii="Verdana" w:hAnsi="Verdana" w:cs="Verdana"/>
          <w:sz w:val="18"/>
          <w:szCs w:val="18"/>
        </w:rPr>
        <w:t>.</w:t>
      </w:r>
    </w:p>
    <w:p w14:paraId="4FA69546" w14:textId="77777777" w:rsidR="00FA5D4A" w:rsidRPr="00A717B9" w:rsidRDefault="00FA5D4A" w:rsidP="00FA5D4A">
      <w:pPr>
        <w:widowControl w:val="0"/>
        <w:tabs>
          <w:tab w:val="left" w:pos="450"/>
        </w:tabs>
        <w:autoSpaceDE w:val="0"/>
        <w:spacing w:after="0" w:line="360" w:lineRule="auto"/>
        <w:ind w:left="720"/>
        <w:rPr>
          <w:rFonts w:ascii="Verdana" w:hAnsi="Verdana" w:cs="Verdana"/>
          <w:kern w:val="1"/>
          <w:sz w:val="18"/>
          <w:szCs w:val="18"/>
        </w:rPr>
      </w:pPr>
    </w:p>
    <w:p w14:paraId="44B98754" w14:textId="77777777" w:rsidR="001B043B" w:rsidRPr="00A717B9" w:rsidRDefault="001B043B" w:rsidP="00FA5D4A">
      <w:pPr>
        <w:pStyle w:val="ListParagraph"/>
        <w:spacing w:after="0" w:line="360" w:lineRule="auto"/>
        <w:jc w:val="both"/>
        <w:rPr>
          <w:rFonts w:ascii="Verdana" w:hAnsi="Verdana" w:cs="Verdana"/>
          <w:sz w:val="18"/>
          <w:szCs w:val="18"/>
        </w:rPr>
      </w:pPr>
      <w:r w:rsidRPr="00A717B9">
        <w:rPr>
          <w:rFonts w:ascii="Verdana" w:hAnsi="Verdana" w:cs="Verdana"/>
          <w:sz w:val="18"/>
          <w:szCs w:val="18"/>
        </w:rPr>
        <w:t>Operating System</w:t>
      </w:r>
      <w:r w:rsidR="00876436">
        <w:rPr>
          <w:rFonts w:ascii="Verdana" w:hAnsi="Verdana" w:cs="Verdana"/>
          <w:sz w:val="18"/>
          <w:szCs w:val="18"/>
        </w:rPr>
        <w:t>s</w:t>
      </w:r>
      <w:r w:rsidR="00876436">
        <w:rPr>
          <w:rFonts w:ascii="Verdana" w:hAnsi="Verdana" w:cs="Verdana"/>
          <w:sz w:val="18"/>
          <w:szCs w:val="18"/>
        </w:rPr>
        <w:tab/>
      </w:r>
      <w:r w:rsidR="00876436">
        <w:rPr>
          <w:rFonts w:ascii="Verdana" w:hAnsi="Verdana" w:cs="Verdana"/>
          <w:sz w:val="18"/>
          <w:szCs w:val="18"/>
        </w:rPr>
        <w:tab/>
        <w:t>:</w:t>
      </w:r>
      <w:r w:rsidR="00876436">
        <w:rPr>
          <w:rFonts w:ascii="Verdana" w:hAnsi="Verdana" w:cs="Verdana"/>
          <w:sz w:val="18"/>
          <w:szCs w:val="18"/>
        </w:rPr>
        <w:tab/>
        <w:t>Red Hat Linux</w:t>
      </w:r>
      <w:r w:rsidRPr="00A717B9">
        <w:rPr>
          <w:rFonts w:ascii="Verdana" w:hAnsi="Verdana" w:cs="Verdana"/>
          <w:sz w:val="18"/>
          <w:szCs w:val="18"/>
        </w:rPr>
        <w:t>.</w:t>
      </w:r>
    </w:p>
    <w:p w14:paraId="1C8986BF" w14:textId="77777777" w:rsidR="001B043B" w:rsidRPr="00A717B9" w:rsidRDefault="001B043B" w:rsidP="00FA5D4A">
      <w:pPr>
        <w:pStyle w:val="ListParagraph"/>
        <w:spacing w:after="0" w:line="360" w:lineRule="auto"/>
        <w:ind w:left="0" w:firstLine="706"/>
        <w:jc w:val="both"/>
        <w:rPr>
          <w:rFonts w:ascii="Verdana" w:hAnsi="Verdana" w:cs="Verdana"/>
          <w:sz w:val="18"/>
          <w:szCs w:val="18"/>
        </w:rPr>
      </w:pPr>
      <w:r w:rsidRPr="00A717B9">
        <w:rPr>
          <w:rFonts w:ascii="Verdana" w:hAnsi="Verdana" w:cs="Verdana"/>
          <w:sz w:val="18"/>
          <w:szCs w:val="18"/>
        </w:rPr>
        <w:t>Programming languages</w:t>
      </w:r>
      <w:r w:rsidRPr="00A717B9">
        <w:rPr>
          <w:rFonts w:ascii="Verdana" w:hAnsi="Verdana" w:cs="Verdana"/>
          <w:sz w:val="18"/>
          <w:szCs w:val="18"/>
        </w:rPr>
        <w:tab/>
        <w:t>:</w:t>
      </w:r>
      <w:r w:rsidRPr="00A717B9">
        <w:rPr>
          <w:rFonts w:ascii="Verdana" w:hAnsi="Verdana" w:cs="Verdana"/>
          <w:sz w:val="18"/>
          <w:szCs w:val="18"/>
        </w:rPr>
        <w:tab/>
        <w:t>Shell Scripting.</w:t>
      </w:r>
    </w:p>
    <w:p w14:paraId="63031012" w14:textId="77777777" w:rsidR="001B043B" w:rsidRPr="00A717B9" w:rsidRDefault="001B043B" w:rsidP="00FA5D4A">
      <w:pPr>
        <w:pStyle w:val="BodyText"/>
        <w:spacing w:after="0" w:line="360" w:lineRule="auto"/>
        <w:ind w:firstLine="706"/>
        <w:rPr>
          <w:rFonts w:ascii="Verdana" w:hAnsi="Verdana" w:cs="Verdana"/>
          <w:szCs w:val="18"/>
        </w:rPr>
      </w:pPr>
      <w:r w:rsidRPr="00A717B9">
        <w:rPr>
          <w:rFonts w:ascii="Verdana" w:hAnsi="Verdana" w:cs="Verdana"/>
          <w:szCs w:val="18"/>
        </w:rPr>
        <w:t xml:space="preserve">Ticketing Tool              </w:t>
      </w:r>
      <w:r w:rsidRPr="00A717B9">
        <w:rPr>
          <w:rFonts w:ascii="Verdana" w:hAnsi="Verdana" w:cs="Verdana"/>
          <w:szCs w:val="18"/>
        </w:rPr>
        <w:tab/>
        <w:t>:</w:t>
      </w:r>
      <w:r w:rsidRPr="00A717B9">
        <w:rPr>
          <w:rFonts w:ascii="Verdana" w:hAnsi="Verdana" w:cs="Verdana"/>
          <w:szCs w:val="18"/>
        </w:rPr>
        <w:tab/>
        <w:t>Service Now.</w:t>
      </w:r>
    </w:p>
    <w:p w14:paraId="078C75B5" w14:textId="77777777" w:rsidR="00FA5D4A" w:rsidRPr="00A717B9" w:rsidRDefault="001B043B" w:rsidP="00A37662">
      <w:pPr>
        <w:spacing w:line="240" w:lineRule="auto"/>
        <w:ind w:firstLine="706"/>
        <w:jc w:val="both"/>
        <w:rPr>
          <w:rFonts w:ascii="Verdana" w:hAnsi="Verdana"/>
          <w:sz w:val="18"/>
          <w:szCs w:val="18"/>
        </w:rPr>
      </w:pPr>
      <w:r w:rsidRPr="00A717B9">
        <w:rPr>
          <w:rFonts w:ascii="Verdana" w:hAnsi="Verdana"/>
          <w:sz w:val="18"/>
          <w:szCs w:val="18"/>
        </w:rPr>
        <w:t>Designation</w:t>
      </w:r>
      <w:r w:rsidRPr="00A717B9">
        <w:rPr>
          <w:rFonts w:ascii="Verdana" w:hAnsi="Verdana"/>
          <w:sz w:val="18"/>
          <w:szCs w:val="18"/>
        </w:rPr>
        <w:tab/>
      </w:r>
      <w:r w:rsidRPr="00A717B9">
        <w:rPr>
          <w:rFonts w:ascii="Verdana" w:hAnsi="Verdana"/>
          <w:sz w:val="18"/>
          <w:szCs w:val="18"/>
        </w:rPr>
        <w:tab/>
      </w:r>
      <w:r w:rsidRPr="00A717B9">
        <w:rPr>
          <w:rFonts w:ascii="Verdana" w:hAnsi="Verdana"/>
          <w:sz w:val="18"/>
          <w:szCs w:val="18"/>
        </w:rPr>
        <w:tab/>
        <w:t>:</w:t>
      </w:r>
      <w:r w:rsidRPr="00A717B9">
        <w:rPr>
          <w:rFonts w:ascii="Verdana" w:hAnsi="Verdana"/>
          <w:sz w:val="18"/>
          <w:szCs w:val="18"/>
        </w:rPr>
        <w:tab/>
      </w:r>
      <w:r w:rsidR="000A0D9B" w:rsidRPr="00A717B9">
        <w:rPr>
          <w:rFonts w:ascii="Verdana" w:hAnsi="Verdana" w:cs="Verdana"/>
          <w:sz w:val="18"/>
          <w:szCs w:val="18"/>
        </w:rPr>
        <w:t>Sr Systems Mgmt Analyst</w:t>
      </w:r>
    </w:p>
    <w:p w14:paraId="328C5B33" w14:textId="77777777" w:rsidR="001B043B" w:rsidRPr="00A717B9" w:rsidRDefault="001B043B" w:rsidP="00A37662">
      <w:pPr>
        <w:spacing w:line="240" w:lineRule="auto"/>
        <w:ind w:firstLine="706"/>
        <w:jc w:val="both"/>
        <w:rPr>
          <w:rFonts w:ascii="Verdana" w:hAnsi="Verdana"/>
          <w:sz w:val="18"/>
          <w:szCs w:val="18"/>
        </w:rPr>
      </w:pPr>
      <w:r w:rsidRPr="00A717B9">
        <w:rPr>
          <w:rFonts w:ascii="Verdana" w:hAnsi="Verdana"/>
          <w:sz w:val="18"/>
          <w:szCs w:val="18"/>
        </w:rPr>
        <w:t>Period</w:t>
      </w:r>
      <w:r w:rsidRPr="00A717B9">
        <w:rPr>
          <w:rFonts w:ascii="Verdana" w:hAnsi="Verdana"/>
          <w:sz w:val="18"/>
          <w:szCs w:val="18"/>
        </w:rPr>
        <w:tab/>
      </w:r>
      <w:r w:rsidRPr="00A717B9">
        <w:rPr>
          <w:rFonts w:ascii="Verdana" w:hAnsi="Verdana"/>
          <w:sz w:val="18"/>
          <w:szCs w:val="18"/>
        </w:rPr>
        <w:tab/>
      </w:r>
      <w:r w:rsidRPr="00A717B9">
        <w:rPr>
          <w:rFonts w:ascii="Verdana" w:hAnsi="Verdana"/>
          <w:sz w:val="18"/>
          <w:szCs w:val="18"/>
        </w:rPr>
        <w:tab/>
      </w:r>
      <w:r w:rsidRPr="00A717B9">
        <w:rPr>
          <w:rFonts w:ascii="Verdana" w:hAnsi="Verdana"/>
          <w:sz w:val="18"/>
          <w:szCs w:val="18"/>
        </w:rPr>
        <w:tab/>
        <w:t>:</w:t>
      </w:r>
      <w:r w:rsidRPr="00A717B9">
        <w:rPr>
          <w:rFonts w:ascii="Verdana" w:hAnsi="Verdana"/>
          <w:sz w:val="18"/>
          <w:szCs w:val="18"/>
        </w:rPr>
        <w:tab/>
        <w:t>OCT 2016</w:t>
      </w:r>
      <w:r w:rsidR="00D24231" w:rsidRPr="00A717B9">
        <w:rPr>
          <w:rFonts w:ascii="Verdana" w:hAnsi="Verdana"/>
          <w:sz w:val="18"/>
          <w:szCs w:val="18"/>
        </w:rPr>
        <w:t xml:space="preserve"> </w:t>
      </w:r>
      <w:r w:rsidR="00A366A0">
        <w:rPr>
          <w:rFonts w:ascii="Verdana" w:hAnsi="Verdana"/>
          <w:sz w:val="18"/>
          <w:szCs w:val="18"/>
        </w:rPr>
        <w:t>to</w:t>
      </w:r>
      <w:r w:rsidR="00D24231" w:rsidRPr="00A717B9">
        <w:rPr>
          <w:rFonts w:ascii="Verdana" w:hAnsi="Verdana"/>
          <w:sz w:val="18"/>
          <w:szCs w:val="18"/>
        </w:rPr>
        <w:t xml:space="preserve"> APR 2019</w:t>
      </w:r>
      <w:r w:rsidRPr="00A717B9">
        <w:rPr>
          <w:rFonts w:ascii="Verdana" w:hAnsi="Verdana"/>
          <w:sz w:val="18"/>
          <w:szCs w:val="18"/>
        </w:rPr>
        <w:t>.</w:t>
      </w:r>
    </w:p>
    <w:p w14:paraId="4D938114" w14:textId="77777777" w:rsidR="001B043B" w:rsidRPr="00A717B9" w:rsidRDefault="001B043B" w:rsidP="001B043B">
      <w:pPr>
        <w:widowControl w:val="0"/>
        <w:tabs>
          <w:tab w:val="left" w:pos="450"/>
        </w:tabs>
        <w:autoSpaceDE w:val="0"/>
        <w:spacing w:after="0" w:line="360" w:lineRule="auto"/>
        <w:rPr>
          <w:rFonts w:ascii="Verdana" w:hAnsi="Verdana" w:cs="Verdana"/>
          <w:b/>
          <w:bCs/>
          <w:kern w:val="1"/>
          <w:sz w:val="18"/>
          <w:szCs w:val="18"/>
        </w:rPr>
      </w:pPr>
      <w:r w:rsidRPr="00A717B9">
        <w:rPr>
          <w:rFonts w:ascii="Verdana" w:hAnsi="Verdana" w:cs="Verdana"/>
          <w:b/>
          <w:bCs/>
          <w:kern w:val="1"/>
          <w:sz w:val="18"/>
          <w:szCs w:val="18"/>
        </w:rPr>
        <w:lastRenderedPageBreak/>
        <w:t>Roles and Responsibilities</w:t>
      </w:r>
    </w:p>
    <w:p w14:paraId="2ECBB608" w14:textId="77777777" w:rsidR="001B043B" w:rsidRPr="00A717B9" w:rsidRDefault="001B043B" w:rsidP="001B043B">
      <w:pPr>
        <w:widowControl w:val="0"/>
        <w:tabs>
          <w:tab w:val="left" w:pos="450"/>
        </w:tabs>
        <w:autoSpaceDE w:val="0"/>
        <w:spacing w:after="0" w:line="360" w:lineRule="auto"/>
        <w:rPr>
          <w:rFonts w:ascii="Verdana" w:hAnsi="Verdana" w:cs="Verdana"/>
          <w:kern w:val="1"/>
          <w:sz w:val="18"/>
          <w:szCs w:val="18"/>
        </w:rPr>
      </w:pPr>
    </w:p>
    <w:p w14:paraId="58131B9C" w14:textId="77777777" w:rsidR="006E11C9" w:rsidRDefault="006E11C9" w:rsidP="006E11C9">
      <w:pPr>
        <w:widowControl w:val="0"/>
        <w:numPr>
          <w:ilvl w:val="0"/>
          <w:numId w:val="5"/>
        </w:numPr>
        <w:tabs>
          <w:tab w:val="left" w:pos="450"/>
        </w:tabs>
        <w:autoSpaceDE w:val="0"/>
        <w:spacing w:after="0" w:line="360" w:lineRule="auto"/>
        <w:rPr>
          <w:rFonts w:ascii="Verdana" w:hAnsi="Verdana" w:cs="Verdana"/>
          <w:kern w:val="1"/>
          <w:sz w:val="18"/>
          <w:szCs w:val="18"/>
        </w:rPr>
      </w:pPr>
      <w:r>
        <w:rPr>
          <w:rFonts w:ascii="Verdana" w:hAnsi="Verdana" w:cs="Verdana"/>
          <w:kern w:val="1"/>
          <w:sz w:val="18"/>
          <w:szCs w:val="18"/>
        </w:rPr>
        <w:t>Joined as Systems Mgmt Analyst and promoted to Sr Systems Mgmt Analyst.</w:t>
      </w:r>
    </w:p>
    <w:p w14:paraId="70170D2E" w14:textId="77777777" w:rsidR="006E11C9" w:rsidRPr="006E11C9" w:rsidRDefault="006E11C9" w:rsidP="006E11C9">
      <w:pPr>
        <w:widowControl w:val="0"/>
        <w:numPr>
          <w:ilvl w:val="0"/>
          <w:numId w:val="5"/>
        </w:numPr>
        <w:tabs>
          <w:tab w:val="left" w:pos="450"/>
        </w:tabs>
        <w:autoSpaceDE w:val="0"/>
        <w:spacing w:after="0" w:line="360" w:lineRule="auto"/>
        <w:rPr>
          <w:rFonts w:ascii="Verdana" w:hAnsi="Verdana" w:cs="Verdana"/>
          <w:kern w:val="1"/>
          <w:sz w:val="18"/>
          <w:szCs w:val="18"/>
        </w:rPr>
      </w:pPr>
      <w:r>
        <w:rPr>
          <w:rFonts w:ascii="Verdana" w:hAnsi="Verdana" w:cs="Verdana"/>
          <w:kern w:val="1"/>
          <w:sz w:val="18"/>
          <w:szCs w:val="18"/>
        </w:rPr>
        <w:t>Managed a team of 10 members as the lead.</w:t>
      </w:r>
    </w:p>
    <w:p w14:paraId="3F6191ED" w14:textId="77777777" w:rsidR="001B043B" w:rsidRPr="00A717B9" w:rsidRDefault="001B043B" w:rsidP="001B043B">
      <w:pPr>
        <w:widowControl w:val="0"/>
        <w:numPr>
          <w:ilvl w:val="0"/>
          <w:numId w:val="5"/>
        </w:numPr>
        <w:tabs>
          <w:tab w:val="left" w:pos="450"/>
        </w:tabs>
        <w:autoSpaceDE w:val="0"/>
        <w:spacing w:after="0" w:line="360" w:lineRule="auto"/>
        <w:rPr>
          <w:rFonts w:ascii="Verdana" w:hAnsi="Verdana" w:cs="Verdana"/>
          <w:kern w:val="1"/>
          <w:sz w:val="18"/>
          <w:szCs w:val="18"/>
        </w:rPr>
      </w:pPr>
      <w:r w:rsidRPr="00A717B9">
        <w:rPr>
          <w:rFonts w:ascii="Verdana" w:hAnsi="Verdana" w:cs="Verdana"/>
          <w:kern w:val="1"/>
          <w:sz w:val="18"/>
          <w:szCs w:val="18"/>
        </w:rPr>
        <w:t xml:space="preserve">Installing </w:t>
      </w:r>
      <w:r w:rsidR="008E216E" w:rsidRPr="00A717B9">
        <w:rPr>
          <w:rFonts w:ascii="Verdana" w:hAnsi="Verdana" w:cs="Verdana"/>
          <w:kern w:val="1"/>
          <w:sz w:val="18"/>
          <w:szCs w:val="18"/>
        </w:rPr>
        <w:t>OS on physical servers manually, by using foreman</w:t>
      </w:r>
      <w:r w:rsidR="00A84F19" w:rsidRPr="00A717B9">
        <w:rPr>
          <w:rFonts w:ascii="Verdana" w:hAnsi="Verdana" w:cs="Verdana"/>
          <w:kern w:val="1"/>
          <w:sz w:val="18"/>
          <w:szCs w:val="18"/>
        </w:rPr>
        <w:t xml:space="preserve"> tool</w:t>
      </w:r>
      <w:r w:rsidR="008E216E" w:rsidRPr="00A717B9">
        <w:rPr>
          <w:rFonts w:ascii="Verdana" w:hAnsi="Verdana" w:cs="Verdana"/>
          <w:kern w:val="1"/>
          <w:sz w:val="18"/>
          <w:szCs w:val="18"/>
        </w:rPr>
        <w:t xml:space="preserve"> and supporting them.</w:t>
      </w:r>
    </w:p>
    <w:p w14:paraId="1D280073" w14:textId="77777777" w:rsidR="008E216E" w:rsidRPr="00A717B9" w:rsidRDefault="008E216E" w:rsidP="001B043B">
      <w:pPr>
        <w:widowControl w:val="0"/>
        <w:numPr>
          <w:ilvl w:val="0"/>
          <w:numId w:val="5"/>
        </w:numPr>
        <w:tabs>
          <w:tab w:val="left" w:pos="450"/>
        </w:tabs>
        <w:autoSpaceDE w:val="0"/>
        <w:spacing w:after="0" w:line="360" w:lineRule="auto"/>
        <w:rPr>
          <w:rFonts w:ascii="Verdana" w:hAnsi="Verdana" w:cs="Verdana"/>
          <w:kern w:val="1"/>
          <w:sz w:val="18"/>
          <w:szCs w:val="18"/>
        </w:rPr>
      </w:pPr>
      <w:r w:rsidRPr="00A717B9">
        <w:rPr>
          <w:rFonts w:ascii="Verdana" w:hAnsi="Verdana" w:cs="Verdana"/>
          <w:kern w:val="1"/>
          <w:sz w:val="18"/>
          <w:szCs w:val="18"/>
        </w:rPr>
        <w:t xml:space="preserve">Configuring </w:t>
      </w:r>
      <w:r w:rsidR="00927A8C" w:rsidRPr="00A717B9">
        <w:rPr>
          <w:rFonts w:ascii="Verdana" w:hAnsi="Verdana" w:cs="Verdana"/>
          <w:kern w:val="1"/>
          <w:sz w:val="18"/>
          <w:szCs w:val="18"/>
        </w:rPr>
        <w:t xml:space="preserve">the ILO, </w:t>
      </w:r>
      <w:r w:rsidRPr="00A717B9">
        <w:rPr>
          <w:rFonts w:ascii="Verdana" w:hAnsi="Verdana" w:cs="Verdana"/>
          <w:kern w:val="1"/>
          <w:sz w:val="18"/>
          <w:szCs w:val="18"/>
        </w:rPr>
        <w:t>RAID controllers dur</w:t>
      </w:r>
      <w:r w:rsidR="00927A8C" w:rsidRPr="00A717B9">
        <w:rPr>
          <w:rFonts w:ascii="Verdana" w:hAnsi="Verdana" w:cs="Verdana"/>
          <w:kern w:val="1"/>
          <w:sz w:val="18"/>
          <w:szCs w:val="18"/>
        </w:rPr>
        <w:t xml:space="preserve">ing the build phase and make sure they comply with </w:t>
      </w:r>
      <w:r w:rsidR="00556925" w:rsidRPr="00A717B9">
        <w:rPr>
          <w:rFonts w:ascii="Verdana" w:hAnsi="Verdana" w:cs="Verdana"/>
          <w:kern w:val="1"/>
          <w:sz w:val="18"/>
          <w:szCs w:val="18"/>
        </w:rPr>
        <w:t>the company standards and deploying the OS with foreman.</w:t>
      </w:r>
    </w:p>
    <w:p w14:paraId="22A5FCF8" w14:textId="77777777" w:rsidR="001C1BAB" w:rsidRPr="00A717B9" w:rsidRDefault="001C1BAB" w:rsidP="001B043B">
      <w:pPr>
        <w:widowControl w:val="0"/>
        <w:numPr>
          <w:ilvl w:val="0"/>
          <w:numId w:val="5"/>
        </w:numPr>
        <w:tabs>
          <w:tab w:val="left" w:pos="450"/>
        </w:tabs>
        <w:autoSpaceDE w:val="0"/>
        <w:spacing w:after="0" w:line="360" w:lineRule="auto"/>
        <w:rPr>
          <w:rFonts w:ascii="Verdana" w:hAnsi="Verdana" w:cs="Verdana"/>
          <w:kern w:val="1"/>
          <w:sz w:val="18"/>
          <w:szCs w:val="18"/>
        </w:rPr>
      </w:pPr>
      <w:r w:rsidRPr="00A717B9">
        <w:rPr>
          <w:rFonts w:ascii="Verdana" w:hAnsi="Verdana" w:cs="Verdana"/>
          <w:kern w:val="1"/>
          <w:sz w:val="18"/>
          <w:szCs w:val="18"/>
        </w:rPr>
        <w:t>Creating V</w:t>
      </w:r>
      <w:r w:rsidR="00A366A0">
        <w:rPr>
          <w:rFonts w:ascii="Verdana" w:hAnsi="Verdana" w:cs="Verdana"/>
          <w:kern w:val="1"/>
          <w:sz w:val="18"/>
          <w:szCs w:val="18"/>
        </w:rPr>
        <w:t>M</w:t>
      </w:r>
      <w:r w:rsidRPr="00A717B9">
        <w:rPr>
          <w:rFonts w:ascii="Verdana" w:hAnsi="Verdana" w:cs="Verdana"/>
          <w:kern w:val="1"/>
          <w:sz w:val="18"/>
          <w:szCs w:val="18"/>
        </w:rPr>
        <w:t xml:space="preserve"> using templates</w:t>
      </w:r>
      <w:r w:rsidR="008E216E" w:rsidRPr="00A717B9">
        <w:rPr>
          <w:rFonts w:ascii="Verdana" w:hAnsi="Verdana" w:cs="Verdana"/>
          <w:kern w:val="1"/>
          <w:sz w:val="18"/>
          <w:szCs w:val="18"/>
        </w:rPr>
        <w:t xml:space="preserve"> manually and supporting them.</w:t>
      </w:r>
    </w:p>
    <w:p w14:paraId="54E66A9E" w14:textId="77777777" w:rsidR="001B043B" w:rsidRPr="00A717B9" w:rsidRDefault="001C1BAB" w:rsidP="001B043B">
      <w:pPr>
        <w:widowControl w:val="0"/>
        <w:numPr>
          <w:ilvl w:val="0"/>
          <w:numId w:val="5"/>
        </w:numPr>
        <w:tabs>
          <w:tab w:val="left" w:pos="450"/>
        </w:tabs>
        <w:autoSpaceDE w:val="0"/>
        <w:spacing w:after="0" w:line="360" w:lineRule="auto"/>
        <w:rPr>
          <w:rFonts w:ascii="Verdana" w:hAnsi="Verdana" w:cs="Verdana"/>
          <w:kern w:val="1"/>
          <w:sz w:val="18"/>
          <w:szCs w:val="18"/>
        </w:rPr>
      </w:pPr>
      <w:r w:rsidRPr="00A717B9">
        <w:rPr>
          <w:rFonts w:ascii="Verdana" w:hAnsi="Verdana" w:cs="Verdana"/>
          <w:kern w:val="1"/>
          <w:sz w:val="18"/>
          <w:szCs w:val="18"/>
        </w:rPr>
        <w:t xml:space="preserve">Basic administration of </w:t>
      </w:r>
      <w:r w:rsidR="00FA5D4A" w:rsidRPr="00A717B9">
        <w:rPr>
          <w:rFonts w:ascii="Verdana" w:hAnsi="Verdana" w:cs="Verdana"/>
          <w:kern w:val="1"/>
          <w:sz w:val="18"/>
          <w:szCs w:val="18"/>
        </w:rPr>
        <w:t>VMware</w:t>
      </w:r>
      <w:r w:rsidRPr="00A717B9">
        <w:rPr>
          <w:rFonts w:ascii="Verdana" w:hAnsi="Verdana" w:cs="Verdana"/>
          <w:kern w:val="1"/>
          <w:sz w:val="18"/>
          <w:szCs w:val="18"/>
        </w:rPr>
        <w:t xml:space="preserve"> like adding disk and checking logs etc.</w:t>
      </w:r>
    </w:p>
    <w:p w14:paraId="269515E7" w14:textId="77777777" w:rsidR="00787869" w:rsidRPr="00A717B9" w:rsidRDefault="00787869" w:rsidP="001B043B">
      <w:pPr>
        <w:widowControl w:val="0"/>
        <w:numPr>
          <w:ilvl w:val="0"/>
          <w:numId w:val="5"/>
        </w:numPr>
        <w:tabs>
          <w:tab w:val="left" w:pos="450"/>
        </w:tabs>
        <w:autoSpaceDE w:val="0"/>
        <w:spacing w:after="0" w:line="360" w:lineRule="auto"/>
        <w:rPr>
          <w:rFonts w:ascii="Verdana" w:hAnsi="Verdana" w:cs="Verdana"/>
          <w:kern w:val="1"/>
          <w:sz w:val="18"/>
          <w:szCs w:val="18"/>
        </w:rPr>
      </w:pPr>
      <w:r w:rsidRPr="00A717B9">
        <w:rPr>
          <w:rFonts w:ascii="Verdana" w:hAnsi="Verdana" w:cs="Verdana"/>
          <w:kern w:val="1"/>
          <w:sz w:val="18"/>
          <w:szCs w:val="18"/>
        </w:rPr>
        <w:t xml:space="preserve">Following Agile Scrum methodology for the </w:t>
      </w:r>
      <w:r w:rsidR="00786842" w:rsidRPr="00A717B9">
        <w:rPr>
          <w:rFonts w:ascii="Verdana" w:hAnsi="Verdana" w:cs="Verdana"/>
          <w:kern w:val="1"/>
          <w:sz w:val="18"/>
          <w:szCs w:val="18"/>
        </w:rPr>
        <w:t>delivery of</w:t>
      </w:r>
      <w:r w:rsidRPr="00A717B9">
        <w:rPr>
          <w:rFonts w:ascii="Verdana" w:hAnsi="Verdana" w:cs="Verdana"/>
          <w:kern w:val="1"/>
          <w:sz w:val="18"/>
          <w:szCs w:val="18"/>
        </w:rPr>
        <w:t xml:space="preserve"> the products.</w:t>
      </w:r>
    </w:p>
    <w:p w14:paraId="407604FA" w14:textId="77777777" w:rsidR="00A465D1" w:rsidRPr="00A717B9" w:rsidRDefault="00A465D1" w:rsidP="001B043B">
      <w:pPr>
        <w:widowControl w:val="0"/>
        <w:numPr>
          <w:ilvl w:val="0"/>
          <w:numId w:val="5"/>
        </w:numPr>
        <w:tabs>
          <w:tab w:val="left" w:pos="450"/>
        </w:tabs>
        <w:autoSpaceDE w:val="0"/>
        <w:spacing w:after="0" w:line="360" w:lineRule="auto"/>
        <w:rPr>
          <w:rFonts w:ascii="Verdana" w:hAnsi="Verdana" w:cs="Verdana"/>
          <w:kern w:val="1"/>
          <w:sz w:val="18"/>
          <w:szCs w:val="18"/>
        </w:rPr>
      </w:pPr>
      <w:r w:rsidRPr="00A717B9">
        <w:rPr>
          <w:rFonts w:ascii="Verdana" w:hAnsi="Verdana" w:cs="Verdana"/>
          <w:kern w:val="1"/>
          <w:sz w:val="18"/>
          <w:szCs w:val="18"/>
        </w:rPr>
        <w:t xml:space="preserve">Working totally on night shifts </w:t>
      </w:r>
      <w:r w:rsidR="00786842" w:rsidRPr="00A717B9">
        <w:rPr>
          <w:rFonts w:ascii="Verdana" w:hAnsi="Verdana" w:cs="Verdana"/>
          <w:kern w:val="1"/>
          <w:sz w:val="18"/>
          <w:szCs w:val="18"/>
        </w:rPr>
        <w:t>to support</w:t>
      </w:r>
      <w:r w:rsidRPr="00A717B9">
        <w:rPr>
          <w:rFonts w:ascii="Verdana" w:hAnsi="Verdana" w:cs="Verdana"/>
          <w:kern w:val="1"/>
          <w:sz w:val="18"/>
          <w:szCs w:val="18"/>
        </w:rPr>
        <w:t xml:space="preserve"> the US </w:t>
      </w:r>
      <w:r w:rsidR="00D721B7" w:rsidRPr="00A717B9">
        <w:rPr>
          <w:rFonts w:ascii="Verdana" w:hAnsi="Verdana" w:cs="Verdana"/>
          <w:kern w:val="1"/>
          <w:sz w:val="18"/>
          <w:szCs w:val="18"/>
        </w:rPr>
        <w:t>clients</w:t>
      </w:r>
      <w:r w:rsidRPr="00A717B9">
        <w:rPr>
          <w:rFonts w:ascii="Verdana" w:hAnsi="Verdana" w:cs="Verdana"/>
          <w:kern w:val="1"/>
          <w:sz w:val="18"/>
          <w:szCs w:val="18"/>
        </w:rPr>
        <w:t>.</w:t>
      </w:r>
    </w:p>
    <w:p w14:paraId="0AA9BE4B" w14:textId="77777777" w:rsidR="00BB6EF1" w:rsidRPr="00A717B9" w:rsidRDefault="00BB6EF1" w:rsidP="001B043B">
      <w:pPr>
        <w:widowControl w:val="0"/>
        <w:numPr>
          <w:ilvl w:val="0"/>
          <w:numId w:val="5"/>
        </w:numPr>
        <w:tabs>
          <w:tab w:val="left" w:pos="450"/>
        </w:tabs>
        <w:autoSpaceDE w:val="0"/>
        <w:spacing w:after="0" w:line="360" w:lineRule="auto"/>
        <w:rPr>
          <w:rFonts w:ascii="Verdana" w:hAnsi="Verdana" w:cs="Verdana"/>
          <w:kern w:val="1"/>
          <w:sz w:val="18"/>
          <w:szCs w:val="18"/>
        </w:rPr>
      </w:pPr>
      <w:r w:rsidRPr="00A717B9">
        <w:rPr>
          <w:rFonts w:ascii="Verdana" w:hAnsi="Verdana" w:cs="Verdana"/>
          <w:kern w:val="1"/>
          <w:sz w:val="18"/>
          <w:szCs w:val="18"/>
        </w:rPr>
        <w:t xml:space="preserve">Updating the scrum master with all the project deliverables and meeting the </w:t>
      </w:r>
      <w:r w:rsidR="000267AE" w:rsidRPr="00A717B9">
        <w:rPr>
          <w:rFonts w:ascii="Verdana" w:hAnsi="Verdana" w:cs="Verdana"/>
          <w:kern w:val="1"/>
          <w:sz w:val="18"/>
          <w:szCs w:val="18"/>
        </w:rPr>
        <w:t>deadlines</w:t>
      </w:r>
      <w:r w:rsidRPr="00A717B9">
        <w:rPr>
          <w:rFonts w:ascii="Verdana" w:hAnsi="Verdana" w:cs="Verdana"/>
          <w:kern w:val="1"/>
          <w:sz w:val="18"/>
          <w:szCs w:val="18"/>
        </w:rPr>
        <w:t>.</w:t>
      </w:r>
    </w:p>
    <w:p w14:paraId="2CF60410" w14:textId="77777777" w:rsidR="007D4CD3" w:rsidRPr="00A717B9" w:rsidRDefault="001B043B" w:rsidP="001B043B">
      <w:pPr>
        <w:widowControl w:val="0"/>
        <w:numPr>
          <w:ilvl w:val="0"/>
          <w:numId w:val="5"/>
        </w:numPr>
        <w:tabs>
          <w:tab w:val="left" w:pos="450"/>
        </w:tabs>
        <w:autoSpaceDE w:val="0"/>
        <w:spacing w:after="0" w:line="360" w:lineRule="auto"/>
        <w:rPr>
          <w:rFonts w:ascii="Verdana" w:hAnsi="Verdana" w:cs="Verdana"/>
          <w:kern w:val="1"/>
          <w:sz w:val="18"/>
          <w:szCs w:val="18"/>
        </w:rPr>
      </w:pPr>
      <w:r w:rsidRPr="00A717B9">
        <w:rPr>
          <w:rFonts w:ascii="Verdana" w:hAnsi="Verdana" w:cs="Verdana"/>
          <w:kern w:val="1"/>
          <w:sz w:val="18"/>
          <w:szCs w:val="18"/>
        </w:rPr>
        <w:t>Troubleshooting client issues raised in service now Ticketing Tool</w:t>
      </w:r>
      <w:r w:rsidR="00A465D1" w:rsidRPr="00A717B9">
        <w:rPr>
          <w:rFonts w:ascii="Verdana" w:hAnsi="Verdana" w:cs="Verdana"/>
          <w:kern w:val="1"/>
          <w:sz w:val="18"/>
          <w:szCs w:val="18"/>
        </w:rPr>
        <w:t>.</w:t>
      </w:r>
    </w:p>
    <w:p w14:paraId="750691DB" w14:textId="77777777" w:rsidR="001B043B" w:rsidRPr="00A717B9" w:rsidRDefault="001B043B" w:rsidP="001B043B">
      <w:pPr>
        <w:widowControl w:val="0"/>
        <w:numPr>
          <w:ilvl w:val="0"/>
          <w:numId w:val="5"/>
        </w:numPr>
        <w:tabs>
          <w:tab w:val="left" w:pos="450"/>
        </w:tabs>
        <w:autoSpaceDE w:val="0"/>
        <w:spacing w:after="0" w:line="360" w:lineRule="auto"/>
        <w:rPr>
          <w:rFonts w:ascii="Verdana" w:hAnsi="Verdana" w:cs="Verdana"/>
          <w:kern w:val="1"/>
          <w:sz w:val="18"/>
          <w:szCs w:val="18"/>
        </w:rPr>
      </w:pPr>
      <w:r w:rsidRPr="00A717B9">
        <w:rPr>
          <w:rFonts w:ascii="Verdana" w:hAnsi="Verdana" w:cs="Verdana"/>
          <w:kern w:val="1"/>
          <w:sz w:val="18"/>
          <w:szCs w:val="18"/>
        </w:rPr>
        <w:t xml:space="preserve">Coordinating with different </w:t>
      </w:r>
      <w:r w:rsidR="000267AE" w:rsidRPr="00A717B9">
        <w:rPr>
          <w:rFonts w:ascii="Verdana" w:hAnsi="Verdana" w:cs="Verdana"/>
          <w:kern w:val="1"/>
          <w:sz w:val="18"/>
          <w:szCs w:val="18"/>
        </w:rPr>
        <w:t>teams</w:t>
      </w:r>
      <w:r w:rsidRPr="00A717B9">
        <w:rPr>
          <w:rFonts w:ascii="Verdana" w:hAnsi="Verdana" w:cs="Verdana"/>
          <w:kern w:val="1"/>
          <w:sz w:val="18"/>
          <w:szCs w:val="18"/>
        </w:rPr>
        <w:t xml:space="preserve"> </w:t>
      </w:r>
      <w:r w:rsidR="008E2B51" w:rsidRPr="00A717B9">
        <w:rPr>
          <w:rFonts w:ascii="Verdana" w:hAnsi="Verdana" w:cs="Verdana"/>
          <w:kern w:val="1"/>
          <w:sz w:val="18"/>
          <w:szCs w:val="18"/>
        </w:rPr>
        <w:t xml:space="preserve">and </w:t>
      </w:r>
      <w:r w:rsidR="00786842" w:rsidRPr="00A717B9">
        <w:rPr>
          <w:rFonts w:ascii="Verdana" w:hAnsi="Verdana" w:cs="Verdana"/>
          <w:kern w:val="1"/>
          <w:sz w:val="18"/>
          <w:szCs w:val="18"/>
        </w:rPr>
        <w:t>vendors</w:t>
      </w:r>
      <w:r w:rsidR="008E2B51" w:rsidRPr="00A717B9">
        <w:rPr>
          <w:rFonts w:ascii="Verdana" w:hAnsi="Verdana" w:cs="Verdana"/>
          <w:kern w:val="1"/>
          <w:sz w:val="18"/>
          <w:szCs w:val="18"/>
        </w:rPr>
        <w:t xml:space="preserve"> </w:t>
      </w:r>
      <w:r w:rsidR="00786842" w:rsidRPr="00A717B9">
        <w:rPr>
          <w:rFonts w:ascii="Verdana" w:hAnsi="Verdana" w:cs="Verdana"/>
          <w:kern w:val="1"/>
          <w:sz w:val="18"/>
          <w:szCs w:val="18"/>
        </w:rPr>
        <w:t>to resolve</w:t>
      </w:r>
      <w:r w:rsidRPr="00A717B9">
        <w:rPr>
          <w:rFonts w:ascii="Verdana" w:hAnsi="Verdana" w:cs="Verdana"/>
          <w:kern w:val="1"/>
          <w:sz w:val="18"/>
          <w:szCs w:val="18"/>
        </w:rPr>
        <w:t xml:space="preserve"> issues of client through ticketing </w:t>
      </w:r>
      <w:r w:rsidR="00202884" w:rsidRPr="00A717B9">
        <w:rPr>
          <w:rFonts w:ascii="Verdana" w:hAnsi="Verdana" w:cs="Verdana"/>
          <w:kern w:val="1"/>
          <w:sz w:val="18"/>
          <w:szCs w:val="18"/>
        </w:rPr>
        <w:t>tools</w:t>
      </w:r>
      <w:r w:rsidRPr="00A717B9">
        <w:rPr>
          <w:rFonts w:ascii="Verdana" w:hAnsi="Verdana" w:cs="Verdana"/>
          <w:kern w:val="1"/>
          <w:sz w:val="18"/>
          <w:szCs w:val="18"/>
        </w:rPr>
        <w:t>.</w:t>
      </w:r>
    </w:p>
    <w:p w14:paraId="181679AB" w14:textId="77777777" w:rsidR="00D2653D" w:rsidRPr="00A717B9" w:rsidRDefault="00D2653D" w:rsidP="001B043B">
      <w:pPr>
        <w:widowControl w:val="0"/>
        <w:numPr>
          <w:ilvl w:val="0"/>
          <w:numId w:val="5"/>
        </w:numPr>
        <w:tabs>
          <w:tab w:val="left" w:pos="450"/>
        </w:tabs>
        <w:autoSpaceDE w:val="0"/>
        <w:spacing w:after="0" w:line="360" w:lineRule="auto"/>
        <w:rPr>
          <w:rFonts w:ascii="Verdana" w:hAnsi="Verdana" w:cs="Verdana"/>
          <w:kern w:val="1"/>
          <w:sz w:val="18"/>
          <w:szCs w:val="18"/>
        </w:rPr>
      </w:pPr>
      <w:r w:rsidRPr="00A717B9">
        <w:rPr>
          <w:rFonts w:ascii="Verdana" w:hAnsi="Verdana" w:cs="Verdana"/>
          <w:kern w:val="1"/>
          <w:sz w:val="18"/>
          <w:szCs w:val="18"/>
        </w:rPr>
        <w:t>Automating the tasks with ansible by writing play books and creating pipelines in Jenkins.</w:t>
      </w:r>
    </w:p>
    <w:p w14:paraId="31465962" w14:textId="77777777" w:rsidR="000A2346" w:rsidRPr="00A717B9" w:rsidRDefault="000A2346" w:rsidP="001B043B">
      <w:pPr>
        <w:widowControl w:val="0"/>
        <w:numPr>
          <w:ilvl w:val="0"/>
          <w:numId w:val="5"/>
        </w:numPr>
        <w:tabs>
          <w:tab w:val="left" w:pos="450"/>
        </w:tabs>
        <w:autoSpaceDE w:val="0"/>
        <w:spacing w:after="0" w:line="360" w:lineRule="auto"/>
        <w:rPr>
          <w:rFonts w:ascii="Verdana" w:hAnsi="Verdana" w:cs="Verdana"/>
          <w:kern w:val="1"/>
          <w:sz w:val="18"/>
          <w:szCs w:val="18"/>
        </w:rPr>
      </w:pPr>
      <w:r w:rsidRPr="00A717B9">
        <w:rPr>
          <w:rFonts w:ascii="Verdana" w:hAnsi="Verdana" w:cs="Verdana"/>
          <w:kern w:val="1"/>
          <w:sz w:val="18"/>
          <w:szCs w:val="18"/>
        </w:rPr>
        <w:t>Maintaining the scripts through</w:t>
      </w:r>
      <w:r w:rsidR="001B0B10" w:rsidRPr="00A717B9">
        <w:rPr>
          <w:rFonts w:ascii="Verdana" w:hAnsi="Verdana" w:cs="Verdana"/>
          <w:kern w:val="1"/>
          <w:sz w:val="18"/>
          <w:szCs w:val="18"/>
        </w:rPr>
        <w:t xml:space="preserve"> g</w:t>
      </w:r>
      <w:r w:rsidRPr="00A717B9">
        <w:rPr>
          <w:rFonts w:ascii="Verdana" w:hAnsi="Verdana" w:cs="Verdana"/>
          <w:kern w:val="1"/>
          <w:sz w:val="18"/>
          <w:szCs w:val="18"/>
        </w:rPr>
        <w:t xml:space="preserve">it and pushing them to the internal </w:t>
      </w:r>
      <w:r w:rsidR="00A366A0" w:rsidRPr="00A717B9">
        <w:rPr>
          <w:rFonts w:ascii="Verdana" w:hAnsi="Verdana" w:cs="Verdana"/>
          <w:kern w:val="1"/>
          <w:sz w:val="18"/>
          <w:szCs w:val="18"/>
        </w:rPr>
        <w:t>GitHub</w:t>
      </w:r>
      <w:r w:rsidRPr="00A717B9">
        <w:rPr>
          <w:rFonts w:ascii="Verdana" w:hAnsi="Verdana" w:cs="Verdana"/>
          <w:kern w:val="1"/>
          <w:sz w:val="18"/>
          <w:szCs w:val="18"/>
        </w:rPr>
        <w:t xml:space="preserve"> repository.</w:t>
      </w:r>
    </w:p>
    <w:p w14:paraId="72DFCA48" w14:textId="77777777" w:rsidR="001B043B" w:rsidRPr="00A717B9" w:rsidRDefault="008E2B51" w:rsidP="001B043B">
      <w:pPr>
        <w:widowControl w:val="0"/>
        <w:numPr>
          <w:ilvl w:val="0"/>
          <w:numId w:val="5"/>
        </w:numPr>
        <w:tabs>
          <w:tab w:val="left" w:pos="450"/>
        </w:tabs>
        <w:autoSpaceDE w:val="0"/>
        <w:spacing w:after="0" w:line="360" w:lineRule="auto"/>
        <w:rPr>
          <w:rFonts w:ascii="Verdana" w:hAnsi="Verdana" w:cs="Verdana"/>
          <w:kern w:val="1"/>
          <w:sz w:val="18"/>
          <w:szCs w:val="18"/>
        </w:rPr>
      </w:pPr>
      <w:r w:rsidRPr="00A717B9">
        <w:rPr>
          <w:rFonts w:ascii="Verdana" w:hAnsi="Verdana" w:cs="Verdana"/>
          <w:kern w:val="1"/>
          <w:sz w:val="18"/>
          <w:szCs w:val="18"/>
        </w:rPr>
        <w:t>Managing build and release wit</w:t>
      </w:r>
      <w:r w:rsidR="009E1718" w:rsidRPr="00A717B9">
        <w:rPr>
          <w:rFonts w:ascii="Verdana" w:hAnsi="Verdana" w:cs="Verdana"/>
          <w:kern w:val="1"/>
          <w:sz w:val="18"/>
          <w:szCs w:val="18"/>
        </w:rPr>
        <w:t xml:space="preserve">h HPSA and HPOV monitoring </w:t>
      </w:r>
      <w:r w:rsidR="00786842" w:rsidRPr="00A717B9">
        <w:rPr>
          <w:rFonts w:ascii="Verdana" w:hAnsi="Verdana" w:cs="Verdana"/>
          <w:kern w:val="1"/>
          <w:sz w:val="18"/>
          <w:szCs w:val="18"/>
        </w:rPr>
        <w:t>tools</w:t>
      </w:r>
      <w:r w:rsidRPr="00A717B9">
        <w:rPr>
          <w:rFonts w:ascii="Verdana" w:hAnsi="Verdana" w:cs="Verdana"/>
          <w:kern w:val="1"/>
          <w:sz w:val="18"/>
          <w:szCs w:val="18"/>
        </w:rPr>
        <w:t>.</w:t>
      </w:r>
    </w:p>
    <w:p w14:paraId="0E602984" w14:textId="77777777" w:rsidR="001B043B" w:rsidRPr="00A717B9" w:rsidRDefault="001B043B" w:rsidP="001B043B">
      <w:pPr>
        <w:widowControl w:val="0"/>
        <w:numPr>
          <w:ilvl w:val="0"/>
          <w:numId w:val="5"/>
        </w:numPr>
        <w:tabs>
          <w:tab w:val="left" w:pos="450"/>
        </w:tabs>
        <w:autoSpaceDE w:val="0"/>
        <w:spacing w:after="0" w:line="360" w:lineRule="auto"/>
        <w:rPr>
          <w:rFonts w:ascii="Verdana" w:hAnsi="Verdana" w:cs="Verdana"/>
          <w:sz w:val="18"/>
          <w:szCs w:val="18"/>
        </w:rPr>
      </w:pPr>
      <w:r w:rsidRPr="00A717B9">
        <w:rPr>
          <w:rFonts w:ascii="Verdana" w:hAnsi="Verdana" w:cs="Verdana"/>
          <w:kern w:val="1"/>
          <w:sz w:val="18"/>
          <w:szCs w:val="18"/>
        </w:rPr>
        <w:t>Creating, Extend and Reducing the LVM.</w:t>
      </w:r>
    </w:p>
    <w:p w14:paraId="1A255C16" w14:textId="77777777" w:rsidR="000A2346" w:rsidRPr="00A717B9" w:rsidRDefault="001B043B" w:rsidP="000A2346">
      <w:pPr>
        <w:numPr>
          <w:ilvl w:val="0"/>
          <w:numId w:val="5"/>
        </w:numPr>
        <w:spacing w:after="120" w:line="360" w:lineRule="auto"/>
        <w:jc w:val="both"/>
        <w:rPr>
          <w:rFonts w:ascii="Verdana" w:hAnsi="Verdana" w:cs="Verdana"/>
          <w:kern w:val="1"/>
          <w:sz w:val="18"/>
          <w:szCs w:val="18"/>
        </w:rPr>
      </w:pPr>
      <w:r w:rsidRPr="00A717B9">
        <w:rPr>
          <w:rFonts w:ascii="Verdana" w:hAnsi="Verdana" w:cs="Verdana"/>
          <w:sz w:val="18"/>
          <w:szCs w:val="18"/>
        </w:rPr>
        <w:t>Package management using yum, rpm and apt-get.</w:t>
      </w:r>
    </w:p>
    <w:p w14:paraId="264A7523" w14:textId="77777777" w:rsidR="003077D5" w:rsidRPr="00A717B9" w:rsidRDefault="003077D5" w:rsidP="001B043B">
      <w:pPr>
        <w:widowControl w:val="0"/>
        <w:numPr>
          <w:ilvl w:val="0"/>
          <w:numId w:val="5"/>
        </w:numPr>
        <w:tabs>
          <w:tab w:val="left" w:pos="450"/>
        </w:tabs>
        <w:autoSpaceDE w:val="0"/>
        <w:spacing w:after="0" w:line="360" w:lineRule="auto"/>
        <w:rPr>
          <w:rFonts w:ascii="Verdana" w:hAnsi="Verdana" w:cs="Verdana"/>
          <w:kern w:val="1"/>
          <w:sz w:val="18"/>
          <w:szCs w:val="18"/>
        </w:rPr>
      </w:pPr>
      <w:r w:rsidRPr="00A717B9">
        <w:rPr>
          <w:rFonts w:ascii="Verdana" w:hAnsi="Verdana" w:cs="Verdana"/>
          <w:kern w:val="1"/>
          <w:sz w:val="18"/>
          <w:szCs w:val="18"/>
        </w:rPr>
        <w:t>Troubleshooting on Operating system issues</w:t>
      </w:r>
      <w:r w:rsidR="00D2653D" w:rsidRPr="00A717B9">
        <w:rPr>
          <w:rFonts w:ascii="Verdana" w:hAnsi="Verdana" w:cs="Verdana"/>
          <w:kern w:val="1"/>
          <w:sz w:val="18"/>
          <w:szCs w:val="18"/>
        </w:rPr>
        <w:t>,</w:t>
      </w:r>
      <w:r w:rsidRPr="00A717B9">
        <w:rPr>
          <w:rFonts w:ascii="Verdana" w:hAnsi="Verdana" w:cs="Verdana"/>
          <w:kern w:val="1"/>
          <w:sz w:val="18"/>
          <w:szCs w:val="18"/>
        </w:rPr>
        <w:t xml:space="preserve"> work</w:t>
      </w:r>
      <w:r w:rsidR="001C7FF6" w:rsidRPr="00A717B9">
        <w:rPr>
          <w:rFonts w:ascii="Verdana" w:hAnsi="Verdana" w:cs="Verdana"/>
          <w:kern w:val="1"/>
          <w:sz w:val="18"/>
          <w:szCs w:val="18"/>
        </w:rPr>
        <w:t>s</w:t>
      </w:r>
      <w:r w:rsidRPr="00A717B9">
        <w:rPr>
          <w:rFonts w:ascii="Verdana" w:hAnsi="Verdana" w:cs="Verdana"/>
          <w:kern w:val="1"/>
          <w:sz w:val="18"/>
          <w:szCs w:val="18"/>
        </w:rPr>
        <w:t xml:space="preserve"> with OEM for quick resolution if required.</w:t>
      </w:r>
    </w:p>
    <w:p w14:paraId="117C7B96" w14:textId="77777777" w:rsidR="00A12F3D" w:rsidRPr="00EC0BB7" w:rsidRDefault="001B043B" w:rsidP="00EC0BB7">
      <w:pPr>
        <w:widowControl w:val="0"/>
        <w:numPr>
          <w:ilvl w:val="0"/>
          <w:numId w:val="5"/>
        </w:numPr>
        <w:tabs>
          <w:tab w:val="left" w:pos="450"/>
        </w:tabs>
        <w:autoSpaceDE w:val="0"/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A717B9">
        <w:rPr>
          <w:rFonts w:ascii="Verdana" w:hAnsi="Verdana" w:cs="Verdana"/>
          <w:kern w:val="1"/>
          <w:sz w:val="18"/>
          <w:szCs w:val="18"/>
        </w:rPr>
        <w:t>Monitoring the system</w:t>
      </w:r>
      <w:r w:rsidR="00A12F3D">
        <w:rPr>
          <w:rFonts w:ascii="Verdana" w:hAnsi="Verdana" w:cs="Verdana"/>
          <w:kern w:val="1"/>
          <w:sz w:val="18"/>
          <w:szCs w:val="18"/>
        </w:rPr>
        <w:t>’</w:t>
      </w:r>
      <w:r w:rsidRPr="00A717B9">
        <w:rPr>
          <w:rFonts w:ascii="Verdana" w:hAnsi="Verdana" w:cs="Verdana"/>
          <w:kern w:val="1"/>
          <w:sz w:val="18"/>
          <w:szCs w:val="18"/>
        </w:rPr>
        <w:t xml:space="preserve">s </w:t>
      </w:r>
      <w:r w:rsidRPr="00A717B9">
        <w:rPr>
          <w:rFonts w:ascii="Verdana" w:hAnsi="Verdana" w:cs="Verdana"/>
          <w:sz w:val="18"/>
          <w:szCs w:val="18"/>
        </w:rPr>
        <w:t>performance</w:t>
      </w:r>
      <w:r w:rsidRPr="00A717B9">
        <w:rPr>
          <w:rFonts w:ascii="Verdana" w:hAnsi="Verdana" w:cs="Verdana"/>
          <w:kern w:val="1"/>
          <w:sz w:val="18"/>
          <w:szCs w:val="18"/>
        </w:rPr>
        <w:t xml:space="preserve"> using top, iftop, </w:t>
      </w:r>
      <w:r w:rsidR="00786842" w:rsidRPr="00A717B9">
        <w:rPr>
          <w:rFonts w:ascii="Verdana" w:hAnsi="Verdana" w:cs="Verdana"/>
          <w:kern w:val="1"/>
          <w:sz w:val="18"/>
          <w:szCs w:val="18"/>
        </w:rPr>
        <w:t>netstat, sar</w:t>
      </w:r>
      <w:r w:rsidRPr="00A717B9">
        <w:rPr>
          <w:rFonts w:ascii="Verdana" w:hAnsi="Verdana" w:cs="Verdana"/>
          <w:kern w:val="1"/>
          <w:sz w:val="18"/>
          <w:szCs w:val="18"/>
        </w:rPr>
        <w:t xml:space="preserve"> etc</w:t>
      </w:r>
    </w:p>
    <w:p w14:paraId="6F9DE1FC" w14:textId="77777777" w:rsidR="00B3621F" w:rsidRPr="00A717B9" w:rsidRDefault="00B3621F" w:rsidP="00B3621F">
      <w:pPr>
        <w:widowControl w:val="0"/>
        <w:tabs>
          <w:tab w:val="left" w:pos="450"/>
        </w:tabs>
        <w:autoSpaceDE w:val="0"/>
        <w:spacing w:after="0" w:line="360" w:lineRule="auto"/>
        <w:ind w:left="720"/>
        <w:rPr>
          <w:rFonts w:ascii="Verdana" w:hAnsi="Verdana" w:cs="Verdana"/>
          <w:sz w:val="18"/>
          <w:szCs w:val="18"/>
        </w:rPr>
      </w:pPr>
    </w:p>
    <w:p w14:paraId="16F37F1B" w14:textId="77777777" w:rsidR="009A3E5B" w:rsidRPr="00A717B9" w:rsidRDefault="00B27706" w:rsidP="007E2193">
      <w:pPr>
        <w:widowControl w:val="0"/>
        <w:numPr>
          <w:ilvl w:val="0"/>
          <w:numId w:val="10"/>
        </w:numPr>
        <w:tabs>
          <w:tab w:val="left" w:pos="450"/>
        </w:tabs>
        <w:autoSpaceDE w:val="0"/>
        <w:spacing w:after="0" w:line="360" w:lineRule="auto"/>
        <w:rPr>
          <w:rFonts w:ascii="Verdana" w:hAnsi="Verdana" w:cs="Verdana"/>
          <w:kern w:val="1"/>
          <w:sz w:val="18"/>
          <w:szCs w:val="18"/>
        </w:rPr>
      </w:pPr>
      <w:r w:rsidRPr="00A717B9">
        <w:rPr>
          <w:rFonts w:ascii="Verdana" w:hAnsi="Verdana" w:cs="Verdana"/>
          <w:sz w:val="18"/>
          <w:szCs w:val="18"/>
        </w:rPr>
        <w:t>I worked</w:t>
      </w:r>
      <w:r w:rsidR="009A3E5B" w:rsidRPr="00A717B9">
        <w:rPr>
          <w:rFonts w:ascii="Verdana" w:hAnsi="Verdana" w:cs="Verdana"/>
          <w:sz w:val="18"/>
          <w:szCs w:val="18"/>
        </w:rPr>
        <w:t xml:space="preserve"> as </w:t>
      </w:r>
      <w:r w:rsidR="00B4163A" w:rsidRPr="00A717B9">
        <w:rPr>
          <w:rFonts w:ascii="Verdana" w:hAnsi="Verdana" w:cs="Verdana"/>
          <w:b/>
          <w:bCs/>
          <w:kern w:val="1"/>
          <w:sz w:val="18"/>
          <w:szCs w:val="18"/>
        </w:rPr>
        <w:t>Linux</w:t>
      </w:r>
      <w:r w:rsidR="009A3E5B" w:rsidRPr="00A717B9">
        <w:rPr>
          <w:rFonts w:ascii="Verdana" w:hAnsi="Verdana" w:cs="Verdana"/>
          <w:b/>
          <w:sz w:val="18"/>
          <w:szCs w:val="18"/>
        </w:rPr>
        <w:t xml:space="preserve"> Engineer</w:t>
      </w:r>
      <w:r w:rsidR="009A3E5B" w:rsidRPr="00A717B9">
        <w:rPr>
          <w:rFonts w:ascii="Verdana" w:hAnsi="Verdana" w:cs="Verdana"/>
          <w:sz w:val="18"/>
          <w:szCs w:val="18"/>
        </w:rPr>
        <w:t xml:space="preserve"> at </w:t>
      </w:r>
      <w:r w:rsidR="009A3E5B" w:rsidRPr="00A717B9">
        <w:rPr>
          <w:rFonts w:ascii="Verdana" w:hAnsi="Verdana" w:cs="Verdana"/>
          <w:b/>
          <w:sz w:val="18"/>
          <w:szCs w:val="18"/>
        </w:rPr>
        <w:t>CTRLS DATA CENTER’s</w:t>
      </w:r>
      <w:r w:rsidR="009A3E5B" w:rsidRPr="00A717B9">
        <w:rPr>
          <w:rFonts w:ascii="Verdana" w:hAnsi="Verdana" w:cs="Verdana"/>
          <w:sz w:val="18"/>
          <w:szCs w:val="18"/>
        </w:rPr>
        <w:t>,</w:t>
      </w:r>
      <w:r w:rsidR="009A3E5B" w:rsidRPr="00A717B9">
        <w:rPr>
          <w:rFonts w:ascii="Verdana" w:hAnsi="Verdana" w:cs="Verdana"/>
          <w:b/>
          <w:bCs/>
          <w:kern w:val="1"/>
          <w:sz w:val="18"/>
          <w:szCs w:val="18"/>
        </w:rPr>
        <w:t xml:space="preserve"> Hyderabad </w:t>
      </w:r>
      <w:r w:rsidR="001E711F" w:rsidRPr="00A717B9">
        <w:rPr>
          <w:rFonts w:ascii="Verdana" w:hAnsi="Verdana" w:cs="Verdana"/>
          <w:sz w:val="18"/>
          <w:szCs w:val="18"/>
        </w:rPr>
        <w:t>from NOV 2015 to OCT 2016</w:t>
      </w:r>
      <w:r w:rsidR="009A3E5B" w:rsidRPr="00A717B9">
        <w:rPr>
          <w:rFonts w:ascii="Verdana" w:hAnsi="Verdana" w:cs="Verdana"/>
          <w:sz w:val="18"/>
          <w:szCs w:val="18"/>
        </w:rPr>
        <w:t>.</w:t>
      </w:r>
    </w:p>
    <w:p w14:paraId="165FDA58" w14:textId="77777777" w:rsidR="00A4161B" w:rsidRPr="00A717B9" w:rsidRDefault="00A4161B" w:rsidP="007E2193">
      <w:pPr>
        <w:pStyle w:val="ListParagraph"/>
        <w:spacing w:after="0" w:line="360" w:lineRule="auto"/>
        <w:jc w:val="both"/>
        <w:rPr>
          <w:rFonts w:ascii="Verdana" w:hAnsi="Verdana" w:cs="Verdana"/>
          <w:sz w:val="18"/>
          <w:szCs w:val="18"/>
        </w:rPr>
      </w:pPr>
    </w:p>
    <w:p w14:paraId="764829E6" w14:textId="77777777" w:rsidR="009A54F6" w:rsidRPr="00A717B9" w:rsidRDefault="009A54F6" w:rsidP="007E2193">
      <w:pPr>
        <w:pStyle w:val="ListParagraph"/>
        <w:spacing w:after="0" w:line="360" w:lineRule="auto"/>
        <w:jc w:val="both"/>
        <w:rPr>
          <w:rFonts w:ascii="Verdana" w:hAnsi="Verdana" w:cs="Verdana"/>
          <w:sz w:val="18"/>
          <w:szCs w:val="18"/>
        </w:rPr>
      </w:pPr>
      <w:r w:rsidRPr="00A717B9">
        <w:rPr>
          <w:rFonts w:ascii="Verdana" w:hAnsi="Verdana" w:cs="Verdana"/>
          <w:sz w:val="18"/>
          <w:szCs w:val="18"/>
        </w:rPr>
        <w:t>Operati</w:t>
      </w:r>
      <w:r w:rsidR="001017D7" w:rsidRPr="00A717B9">
        <w:rPr>
          <w:rFonts w:ascii="Verdana" w:hAnsi="Verdana" w:cs="Verdana"/>
          <w:sz w:val="18"/>
          <w:szCs w:val="18"/>
        </w:rPr>
        <w:t>ng Systems</w:t>
      </w:r>
      <w:r w:rsidR="001017D7" w:rsidRPr="00A717B9">
        <w:rPr>
          <w:rFonts w:ascii="Verdana" w:hAnsi="Verdana" w:cs="Verdana"/>
          <w:sz w:val="18"/>
          <w:szCs w:val="18"/>
        </w:rPr>
        <w:tab/>
      </w:r>
      <w:r w:rsidR="001017D7" w:rsidRPr="00A717B9">
        <w:rPr>
          <w:rFonts w:ascii="Verdana" w:hAnsi="Verdana" w:cs="Verdana"/>
          <w:sz w:val="18"/>
          <w:szCs w:val="18"/>
        </w:rPr>
        <w:tab/>
        <w:t>:</w:t>
      </w:r>
      <w:r w:rsidR="001017D7" w:rsidRPr="00A717B9">
        <w:rPr>
          <w:rFonts w:ascii="Verdana" w:hAnsi="Verdana" w:cs="Verdana"/>
          <w:sz w:val="18"/>
          <w:szCs w:val="18"/>
        </w:rPr>
        <w:tab/>
        <w:t xml:space="preserve">Red Hat Linux, </w:t>
      </w:r>
      <w:r w:rsidRPr="00A717B9">
        <w:rPr>
          <w:rFonts w:ascii="Verdana" w:hAnsi="Verdana" w:cs="Verdana"/>
          <w:sz w:val="18"/>
          <w:szCs w:val="18"/>
        </w:rPr>
        <w:t>Cent</w:t>
      </w:r>
      <w:r w:rsidR="001017D7" w:rsidRPr="00A717B9">
        <w:rPr>
          <w:rFonts w:ascii="Verdana" w:hAnsi="Verdana" w:cs="Verdana"/>
          <w:sz w:val="18"/>
          <w:szCs w:val="18"/>
        </w:rPr>
        <w:t xml:space="preserve"> </w:t>
      </w:r>
      <w:r w:rsidRPr="00A717B9">
        <w:rPr>
          <w:rFonts w:ascii="Verdana" w:hAnsi="Verdana" w:cs="Verdana"/>
          <w:sz w:val="18"/>
          <w:szCs w:val="18"/>
        </w:rPr>
        <w:t>OS</w:t>
      </w:r>
      <w:r w:rsidR="001017D7" w:rsidRPr="00A717B9">
        <w:rPr>
          <w:rFonts w:ascii="Verdana" w:hAnsi="Verdana" w:cs="Verdana"/>
          <w:sz w:val="18"/>
          <w:szCs w:val="18"/>
        </w:rPr>
        <w:t xml:space="preserve"> and </w:t>
      </w:r>
      <w:r w:rsidR="008E216E" w:rsidRPr="00A717B9">
        <w:rPr>
          <w:rFonts w:ascii="Verdana" w:hAnsi="Verdana" w:cs="Verdana"/>
          <w:sz w:val="18"/>
          <w:szCs w:val="18"/>
        </w:rPr>
        <w:t>Ubuntu</w:t>
      </w:r>
      <w:r w:rsidRPr="00A717B9">
        <w:rPr>
          <w:rFonts w:ascii="Verdana" w:hAnsi="Verdana" w:cs="Verdana"/>
          <w:sz w:val="18"/>
          <w:szCs w:val="18"/>
        </w:rPr>
        <w:t>.</w:t>
      </w:r>
    </w:p>
    <w:p w14:paraId="497C44C8" w14:textId="77777777" w:rsidR="009A54F6" w:rsidRPr="00A717B9" w:rsidRDefault="009A54F6" w:rsidP="007E2193">
      <w:pPr>
        <w:pStyle w:val="ListParagraph"/>
        <w:spacing w:after="0" w:line="360" w:lineRule="auto"/>
        <w:ind w:left="0" w:firstLine="706"/>
        <w:jc w:val="both"/>
        <w:rPr>
          <w:rFonts w:ascii="Verdana" w:hAnsi="Verdana" w:cs="Verdana"/>
          <w:sz w:val="18"/>
          <w:szCs w:val="18"/>
        </w:rPr>
      </w:pPr>
      <w:r w:rsidRPr="00A717B9">
        <w:rPr>
          <w:rFonts w:ascii="Verdana" w:hAnsi="Verdana" w:cs="Verdana"/>
          <w:sz w:val="18"/>
          <w:szCs w:val="18"/>
        </w:rPr>
        <w:t>Programming languages</w:t>
      </w:r>
      <w:r w:rsidRPr="00A717B9">
        <w:rPr>
          <w:rFonts w:ascii="Verdana" w:hAnsi="Verdana" w:cs="Verdana"/>
          <w:sz w:val="18"/>
          <w:szCs w:val="18"/>
        </w:rPr>
        <w:tab/>
        <w:t>:</w:t>
      </w:r>
      <w:r w:rsidRPr="00A717B9">
        <w:rPr>
          <w:rFonts w:ascii="Verdana" w:hAnsi="Verdana" w:cs="Verdana"/>
          <w:sz w:val="18"/>
          <w:szCs w:val="18"/>
        </w:rPr>
        <w:tab/>
        <w:t>Shell Scripting.</w:t>
      </w:r>
    </w:p>
    <w:p w14:paraId="3F67799C" w14:textId="77777777" w:rsidR="00B17389" w:rsidRPr="00A717B9" w:rsidRDefault="00BC70D1" w:rsidP="007E2193">
      <w:pPr>
        <w:pStyle w:val="BodyText"/>
        <w:spacing w:after="0" w:line="360" w:lineRule="auto"/>
        <w:ind w:firstLine="706"/>
        <w:rPr>
          <w:rFonts w:ascii="Verdana" w:hAnsi="Verdana" w:cs="Verdana"/>
          <w:szCs w:val="18"/>
        </w:rPr>
      </w:pPr>
      <w:r w:rsidRPr="00A717B9">
        <w:rPr>
          <w:rFonts w:ascii="Verdana" w:hAnsi="Verdana" w:cs="Verdana"/>
          <w:szCs w:val="18"/>
        </w:rPr>
        <w:t xml:space="preserve">Ticketing </w:t>
      </w:r>
      <w:r w:rsidR="00E77662" w:rsidRPr="00A717B9">
        <w:rPr>
          <w:rFonts w:ascii="Verdana" w:hAnsi="Verdana" w:cs="Verdana"/>
          <w:szCs w:val="18"/>
        </w:rPr>
        <w:t>T</w:t>
      </w:r>
      <w:r w:rsidR="009A54F6" w:rsidRPr="00A717B9">
        <w:rPr>
          <w:rFonts w:ascii="Verdana" w:hAnsi="Verdana" w:cs="Verdana"/>
          <w:szCs w:val="18"/>
        </w:rPr>
        <w:t xml:space="preserve">ool              </w:t>
      </w:r>
      <w:r w:rsidR="009A54F6" w:rsidRPr="00A717B9">
        <w:rPr>
          <w:rFonts w:ascii="Verdana" w:hAnsi="Verdana" w:cs="Verdana"/>
          <w:szCs w:val="18"/>
        </w:rPr>
        <w:tab/>
        <w:t>:</w:t>
      </w:r>
      <w:r w:rsidRPr="00A717B9">
        <w:rPr>
          <w:rFonts w:ascii="Verdana" w:hAnsi="Verdana" w:cs="Verdana"/>
          <w:szCs w:val="18"/>
        </w:rPr>
        <w:tab/>
      </w:r>
      <w:r w:rsidR="009A54F6" w:rsidRPr="00A717B9">
        <w:rPr>
          <w:rFonts w:ascii="Verdana" w:hAnsi="Verdana" w:cs="Verdana"/>
          <w:szCs w:val="18"/>
        </w:rPr>
        <w:t>Kayako.</w:t>
      </w:r>
    </w:p>
    <w:p w14:paraId="7FB11E0D" w14:textId="77777777" w:rsidR="001017D7" w:rsidRPr="00A717B9" w:rsidRDefault="009A3E5B" w:rsidP="00725C9D">
      <w:pPr>
        <w:spacing w:line="240" w:lineRule="auto"/>
        <w:ind w:firstLine="706"/>
        <w:jc w:val="both"/>
        <w:rPr>
          <w:rFonts w:ascii="Verdana" w:hAnsi="Verdana"/>
          <w:sz w:val="18"/>
          <w:szCs w:val="18"/>
        </w:rPr>
      </w:pPr>
      <w:r w:rsidRPr="00A717B9">
        <w:rPr>
          <w:rFonts w:ascii="Verdana" w:hAnsi="Verdana"/>
          <w:sz w:val="18"/>
          <w:szCs w:val="18"/>
        </w:rPr>
        <w:t>Designation</w:t>
      </w:r>
      <w:r w:rsidR="00B4163A" w:rsidRPr="00A717B9">
        <w:rPr>
          <w:rFonts w:ascii="Verdana" w:hAnsi="Verdana"/>
          <w:sz w:val="18"/>
          <w:szCs w:val="18"/>
        </w:rPr>
        <w:tab/>
      </w:r>
      <w:r w:rsidR="00B4163A" w:rsidRPr="00A717B9">
        <w:rPr>
          <w:rFonts w:ascii="Verdana" w:hAnsi="Verdana"/>
          <w:sz w:val="18"/>
          <w:szCs w:val="18"/>
        </w:rPr>
        <w:tab/>
      </w:r>
      <w:r w:rsidR="00E77662" w:rsidRPr="00A717B9">
        <w:rPr>
          <w:rFonts w:ascii="Verdana" w:hAnsi="Verdana"/>
          <w:sz w:val="18"/>
          <w:szCs w:val="18"/>
        </w:rPr>
        <w:tab/>
      </w:r>
      <w:r w:rsidR="00B4163A" w:rsidRPr="00A717B9">
        <w:rPr>
          <w:rFonts w:ascii="Verdana" w:hAnsi="Verdana"/>
          <w:sz w:val="18"/>
          <w:szCs w:val="18"/>
        </w:rPr>
        <w:t>:</w:t>
      </w:r>
      <w:r w:rsidR="00B4163A" w:rsidRPr="00A717B9">
        <w:rPr>
          <w:rFonts w:ascii="Verdana" w:hAnsi="Verdana"/>
          <w:sz w:val="18"/>
          <w:szCs w:val="18"/>
        </w:rPr>
        <w:tab/>
        <w:t>Linux</w:t>
      </w:r>
      <w:r w:rsidR="001017D7" w:rsidRPr="00A717B9">
        <w:rPr>
          <w:rFonts w:ascii="Verdana" w:hAnsi="Verdana"/>
          <w:sz w:val="18"/>
          <w:szCs w:val="18"/>
        </w:rPr>
        <w:t xml:space="preserve"> Engineer</w:t>
      </w:r>
      <w:r w:rsidR="001717DB" w:rsidRPr="00A717B9">
        <w:rPr>
          <w:rFonts w:ascii="Verdana" w:hAnsi="Verdana"/>
          <w:sz w:val="18"/>
          <w:szCs w:val="18"/>
        </w:rPr>
        <w:t>.</w:t>
      </w:r>
    </w:p>
    <w:p w14:paraId="48DAC465" w14:textId="77777777" w:rsidR="009A3E5B" w:rsidRPr="00A717B9" w:rsidRDefault="009A3E5B" w:rsidP="00725C9D">
      <w:pPr>
        <w:spacing w:line="240" w:lineRule="auto"/>
        <w:ind w:firstLine="706"/>
        <w:jc w:val="both"/>
        <w:rPr>
          <w:rFonts w:ascii="Verdana" w:hAnsi="Verdana"/>
          <w:sz w:val="18"/>
          <w:szCs w:val="18"/>
        </w:rPr>
      </w:pPr>
      <w:r w:rsidRPr="00A717B9">
        <w:rPr>
          <w:rFonts w:ascii="Verdana" w:hAnsi="Verdana"/>
          <w:sz w:val="18"/>
          <w:szCs w:val="18"/>
        </w:rPr>
        <w:t>Period</w:t>
      </w:r>
      <w:r w:rsidRPr="00A717B9">
        <w:rPr>
          <w:rFonts w:ascii="Verdana" w:hAnsi="Verdana"/>
          <w:sz w:val="18"/>
          <w:szCs w:val="18"/>
        </w:rPr>
        <w:tab/>
      </w:r>
      <w:r w:rsidRPr="00A717B9">
        <w:rPr>
          <w:rFonts w:ascii="Verdana" w:hAnsi="Verdana"/>
          <w:sz w:val="18"/>
          <w:szCs w:val="18"/>
        </w:rPr>
        <w:tab/>
      </w:r>
      <w:r w:rsidRPr="00A717B9">
        <w:rPr>
          <w:rFonts w:ascii="Verdana" w:hAnsi="Verdana"/>
          <w:sz w:val="18"/>
          <w:szCs w:val="18"/>
        </w:rPr>
        <w:tab/>
      </w:r>
      <w:r w:rsidR="00E77662" w:rsidRPr="00A717B9">
        <w:rPr>
          <w:rFonts w:ascii="Verdana" w:hAnsi="Verdana"/>
          <w:sz w:val="18"/>
          <w:szCs w:val="18"/>
        </w:rPr>
        <w:tab/>
      </w:r>
      <w:r w:rsidR="008E1B89" w:rsidRPr="00A717B9">
        <w:rPr>
          <w:rFonts w:ascii="Verdana" w:hAnsi="Verdana"/>
          <w:sz w:val="18"/>
          <w:szCs w:val="18"/>
        </w:rPr>
        <w:t>:</w:t>
      </w:r>
      <w:r w:rsidR="008E1B89" w:rsidRPr="00A717B9">
        <w:rPr>
          <w:rFonts w:ascii="Verdana" w:hAnsi="Verdana"/>
          <w:sz w:val="18"/>
          <w:szCs w:val="18"/>
        </w:rPr>
        <w:tab/>
        <w:t xml:space="preserve">Nov 2015 </w:t>
      </w:r>
      <w:r w:rsidR="00786842">
        <w:rPr>
          <w:rFonts w:ascii="Verdana" w:hAnsi="Verdana"/>
          <w:sz w:val="18"/>
          <w:szCs w:val="18"/>
        </w:rPr>
        <w:t>to</w:t>
      </w:r>
      <w:r w:rsidR="008E1B89" w:rsidRPr="00A717B9">
        <w:rPr>
          <w:rFonts w:ascii="Verdana" w:hAnsi="Verdana"/>
          <w:sz w:val="18"/>
          <w:szCs w:val="18"/>
        </w:rPr>
        <w:t xml:space="preserve"> OCT 2016</w:t>
      </w:r>
      <w:r w:rsidRPr="00A717B9">
        <w:rPr>
          <w:rFonts w:ascii="Verdana" w:hAnsi="Verdana"/>
          <w:sz w:val="18"/>
          <w:szCs w:val="18"/>
        </w:rPr>
        <w:t>.</w:t>
      </w:r>
    </w:p>
    <w:p w14:paraId="0BAD3149" w14:textId="77777777" w:rsidR="00EC0BB7" w:rsidRDefault="00EC0BB7" w:rsidP="007E2193">
      <w:pPr>
        <w:widowControl w:val="0"/>
        <w:tabs>
          <w:tab w:val="left" w:pos="450"/>
        </w:tabs>
        <w:autoSpaceDE w:val="0"/>
        <w:spacing w:after="0" w:line="360" w:lineRule="auto"/>
        <w:rPr>
          <w:rFonts w:ascii="Verdana" w:hAnsi="Verdana" w:cs="Verdana"/>
          <w:b/>
          <w:bCs/>
          <w:kern w:val="1"/>
          <w:sz w:val="18"/>
          <w:szCs w:val="18"/>
        </w:rPr>
      </w:pPr>
    </w:p>
    <w:p w14:paraId="0E4861CA" w14:textId="77777777" w:rsidR="009A3E5B" w:rsidRPr="00A717B9" w:rsidRDefault="009A3E5B" w:rsidP="007E2193">
      <w:pPr>
        <w:widowControl w:val="0"/>
        <w:tabs>
          <w:tab w:val="left" w:pos="450"/>
        </w:tabs>
        <w:autoSpaceDE w:val="0"/>
        <w:spacing w:after="0" w:line="360" w:lineRule="auto"/>
        <w:rPr>
          <w:rFonts w:ascii="Verdana" w:hAnsi="Verdana" w:cs="Verdana"/>
          <w:b/>
          <w:bCs/>
          <w:kern w:val="1"/>
          <w:sz w:val="18"/>
          <w:szCs w:val="18"/>
        </w:rPr>
      </w:pPr>
      <w:r w:rsidRPr="00A717B9">
        <w:rPr>
          <w:rFonts w:ascii="Verdana" w:hAnsi="Verdana" w:cs="Verdana"/>
          <w:b/>
          <w:bCs/>
          <w:kern w:val="1"/>
          <w:sz w:val="18"/>
          <w:szCs w:val="18"/>
        </w:rPr>
        <w:t>Roles and Responsibilities</w:t>
      </w:r>
    </w:p>
    <w:p w14:paraId="09DC3291" w14:textId="77777777" w:rsidR="003D4DFA" w:rsidRPr="00A717B9" w:rsidRDefault="003D4DFA" w:rsidP="007E2193">
      <w:pPr>
        <w:widowControl w:val="0"/>
        <w:tabs>
          <w:tab w:val="left" w:pos="450"/>
        </w:tabs>
        <w:autoSpaceDE w:val="0"/>
        <w:spacing w:after="0" w:line="360" w:lineRule="auto"/>
        <w:rPr>
          <w:rFonts w:ascii="Verdana" w:hAnsi="Verdana" w:cs="Verdana"/>
          <w:kern w:val="1"/>
          <w:sz w:val="18"/>
          <w:szCs w:val="18"/>
        </w:rPr>
      </w:pPr>
    </w:p>
    <w:p w14:paraId="5F8C9048" w14:textId="77777777" w:rsidR="00170335" w:rsidRPr="00A717B9" w:rsidRDefault="009A3E5B" w:rsidP="00FB4098">
      <w:pPr>
        <w:widowControl w:val="0"/>
        <w:numPr>
          <w:ilvl w:val="0"/>
          <w:numId w:val="5"/>
        </w:numPr>
        <w:tabs>
          <w:tab w:val="left" w:pos="450"/>
        </w:tabs>
        <w:autoSpaceDE w:val="0"/>
        <w:spacing w:after="0" w:line="360" w:lineRule="auto"/>
        <w:rPr>
          <w:rFonts w:ascii="Verdana" w:hAnsi="Verdana" w:cs="Verdana"/>
          <w:kern w:val="1"/>
          <w:sz w:val="18"/>
          <w:szCs w:val="18"/>
        </w:rPr>
      </w:pPr>
      <w:r w:rsidRPr="00A717B9">
        <w:rPr>
          <w:rFonts w:ascii="Verdana" w:hAnsi="Verdana" w:cs="Verdana"/>
          <w:kern w:val="1"/>
          <w:sz w:val="18"/>
          <w:szCs w:val="18"/>
        </w:rPr>
        <w:t>Installing and managing Linux servers.</w:t>
      </w:r>
    </w:p>
    <w:p w14:paraId="2E880F6C" w14:textId="77777777" w:rsidR="00170335" w:rsidRPr="00A717B9" w:rsidRDefault="00876436" w:rsidP="00FB4098">
      <w:pPr>
        <w:widowControl w:val="0"/>
        <w:numPr>
          <w:ilvl w:val="0"/>
          <w:numId w:val="5"/>
        </w:numPr>
        <w:tabs>
          <w:tab w:val="left" w:pos="450"/>
        </w:tabs>
        <w:autoSpaceDE w:val="0"/>
        <w:spacing w:after="0" w:line="360" w:lineRule="auto"/>
        <w:rPr>
          <w:rFonts w:ascii="Verdana" w:hAnsi="Verdana" w:cs="Verdana"/>
          <w:kern w:val="1"/>
          <w:sz w:val="18"/>
          <w:szCs w:val="18"/>
        </w:rPr>
      </w:pPr>
      <w:r w:rsidRPr="00A717B9">
        <w:rPr>
          <w:rFonts w:ascii="Verdana" w:hAnsi="Verdana" w:cs="Verdana"/>
          <w:kern w:val="1"/>
          <w:sz w:val="18"/>
          <w:szCs w:val="18"/>
        </w:rPr>
        <w:t>Supporting</w:t>
      </w:r>
      <w:r w:rsidR="00170335" w:rsidRPr="00A717B9">
        <w:rPr>
          <w:rFonts w:ascii="Verdana" w:hAnsi="Verdana" w:cs="Verdana"/>
          <w:kern w:val="1"/>
          <w:sz w:val="18"/>
          <w:szCs w:val="18"/>
        </w:rPr>
        <w:t xml:space="preserve"> </w:t>
      </w:r>
      <w:r w:rsidR="007C383F" w:rsidRPr="00A717B9">
        <w:rPr>
          <w:rFonts w:ascii="Verdana" w:hAnsi="Verdana" w:cs="Verdana"/>
          <w:kern w:val="1"/>
          <w:sz w:val="18"/>
          <w:szCs w:val="18"/>
        </w:rPr>
        <w:t>different Banking and finance clients like Bandhan bank etc</w:t>
      </w:r>
    </w:p>
    <w:p w14:paraId="34C45FFA" w14:textId="77777777" w:rsidR="00CD37EE" w:rsidRPr="00A717B9" w:rsidRDefault="00CD37EE" w:rsidP="007E2193">
      <w:pPr>
        <w:widowControl w:val="0"/>
        <w:numPr>
          <w:ilvl w:val="0"/>
          <w:numId w:val="5"/>
        </w:numPr>
        <w:tabs>
          <w:tab w:val="left" w:pos="450"/>
        </w:tabs>
        <w:autoSpaceDE w:val="0"/>
        <w:spacing w:after="0" w:line="360" w:lineRule="auto"/>
        <w:rPr>
          <w:rFonts w:ascii="Verdana" w:hAnsi="Verdana" w:cs="Verdana"/>
          <w:kern w:val="1"/>
          <w:sz w:val="18"/>
          <w:szCs w:val="18"/>
        </w:rPr>
      </w:pPr>
      <w:r w:rsidRPr="00A717B9">
        <w:rPr>
          <w:rFonts w:ascii="Verdana" w:hAnsi="Verdana" w:cs="Verdana"/>
          <w:kern w:val="1"/>
          <w:sz w:val="18"/>
          <w:szCs w:val="18"/>
        </w:rPr>
        <w:t>Delivering the product based on ITIL process.</w:t>
      </w:r>
    </w:p>
    <w:p w14:paraId="6CA2C712" w14:textId="77777777" w:rsidR="009A3E5B" w:rsidRPr="00A717B9" w:rsidRDefault="009A3E5B" w:rsidP="007E2193">
      <w:pPr>
        <w:widowControl w:val="0"/>
        <w:numPr>
          <w:ilvl w:val="0"/>
          <w:numId w:val="5"/>
        </w:numPr>
        <w:tabs>
          <w:tab w:val="left" w:pos="450"/>
        </w:tabs>
        <w:autoSpaceDE w:val="0"/>
        <w:spacing w:after="0" w:line="360" w:lineRule="auto"/>
        <w:rPr>
          <w:rFonts w:ascii="Verdana" w:hAnsi="Verdana" w:cs="Verdana"/>
          <w:kern w:val="1"/>
          <w:sz w:val="18"/>
          <w:szCs w:val="18"/>
        </w:rPr>
      </w:pPr>
      <w:r w:rsidRPr="00A717B9">
        <w:rPr>
          <w:rFonts w:ascii="Verdana" w:hAnsi="Verdana" w:cs="Verdana"/>
          <w:kern w:val="1"/>
          <w:sz w:val="18"/>
          <w:szCs w:val="18"/>
        </w:rPr>
        <w:lastRenderedPageBreak/>
        <w:t xml:space="preserve">Troubleshooting client issues raised in KYAKO </w:t>
      </w:r>
      <w:r w:rsidR="00170335" w:rsidRPr="00A717B9">
        <w:rPr>
          <w:rFonts w:ascii="Verdana" w:hAnsi="Verdana" w:cs="Verdana"/>
          <w:kern w:val="1"/>
          <w:sz w:val="18"/>
          <w:szCs w:val="18"/>
        </w:rPr>
        <w:t xml:space="preserve">Ticketing </w:t>
      </w:r>
      <w:r w:rsidRPr="00A717B9">
        <w:rPr>
          <w:rFonts w:ascii="Verdana" w:hAnsi="Verdana" w:cs="Verdana"/>
          <w:kern w:val="1"/>
          <w:sz w:val="18"/>
          <w:szCs w:val="18"/>
        </w:rPr>
        <w:t>Tool supporting 3000+ customers.</w:t>
      </w:r>
    </w:p>
    <w:p w14:paraId="3BBBE1CB" w14:textId="77777777" w:rsidR="00170335" w:rsidRPr="00A717B9" w:rsidRDefault="00170335" w:rsidP="00A465D1">
      <w:pPr>
        <w:numPr>
          <w:ilvl w:val="0"/>
          <w:numId w:val="5"/>
        </w:numPr>
        <w:spacing w:after="120" w:line="360" w:lineRule="auto"/>
        <w:rPr>
          <w:rFonts w:ascii="Verdana" w:eastAsia="Batang" w:hAnsi="Verdana" w:cs="Verdana"/>
          <w:sz w:val="18"/>
          <w:szCs w:val="18"/>
        </w:rPr>
      </w:pPr>
      <w:r w:rsidRPr="00A717B9">
        <w:rPr>
          <w:rFonts w:ascii="Verdana" w:hAnsi="Verdana" w:cs="Verdana"/>
          <w:kern w:val="1"/>
          <w:sz w:val="18"/>
          <w:szCs w:val="18"/>
        </w:rPr>
        <w:t>Supporting client in a 24/7 productio</w:t>
      </w:r>
      <w:r w:rsidR="00A465D1" w:rsidRPr="00A717B9">
        <w:rPr>
          <w:rFonts w:ascii="Verdana" w:hAnsi="Verdana" w:cs="Verdana"/>
          <w:kern w:val="1"/>
          <w:sz w:val="18"/>
          <w:szCs w:val="18"/>
        </w:rPr>
        <w:t xml:space="preserve">n environment </w:t>
      </w:r>
      <w:r w:rsidR="00A465D1" w:rsidRPr="00A717B9">
        <w:rPr>
          <w:rFonts w:ascii="Verdana" w:hAnsi="Verdana" w:cs="Verdana"/>
          <w:bCs/>
          <w:sz w:val="18"/>
          <w:szCs w:val="18"/>
        </w:rPr>
        <w:t>/ Data Center Operations.</w:t>
      </w:r>
    </w:p>
    <w:p w14:paraId="31D20416" w14:textId="77777777" w:rsidR="009A3E5B" w:rsidRPr="00A717B9" w:rsidRDefault="009A3E5B" w:rsidP="007E2193">
      <w:pPr>
        <w:widowControl w:val="0"/>
        <w:numPr>
          <w:ilvl w:val="0"/>
          <w:numId w:val="5"/>
        </w:numPr>
        <w:tabs>
          <w:tab w:val="left" w:pos="450"/>
        </w:tabs>
        <w:autoSpaceDE w:val="0"/>
        <w:spacing w:after="0" w:line="360" w:lineRule="auto"/>
        <w:rPr>
          <w:rFonts w:ascii="Verdana" w:hAnsi="Verdana" w:cs="Verdana"/>
          <w:kern w:val="1"/>
          <w:sz w:val="18"/>
          <w:szCs w:val="18"/>
        </w:rPr>
      </w:pPr>
      <w:r w:rsidRPr="00A717B9">
        <w:rPr>
          <w:rFonts w:ascii="Verdana" w:hAnsi="Verdana" w:cs="Verdana"/>
          <w:kern w:val="1"/>
          <w:sz w:val="18"/>
          <w:szCs w:val="18"/>
        </w:rPr>
        <w:t xml:space="preserve">Coordinating with different </w:t>
      </w:r>
      <w:r w:rsidR="00C53268" w:rsidRPr="00A717B9">
        <w:rPr>
          <w:rFonts w:ascii="Verdana" w:hAnsi="Verdana" w:cs="Verdana"/>
          <w:kern w:val="1"/>
          <w:sz w:val="18"/>
          <w:szCs w:val="18"/>
        </w:rPr>
        <w:t>teams</w:t>
      </w:r>
      <w:r w:rsidRPr="00A717B9">
        <w:rPr>
          <w:rFonts w:ascii="Verdana" w:hAnsi="Verdana" w:cs="Verdana"/>
          <w:kern w:val="1"/>
          <w:sz w:val="18"/>
          <w:szCs w:val="18"/>
        </w:rPr>
        <w:t xml:space="preserve"> </w:t>
      </w:r>
      <w:r w:rsidR="00C53268" w:rsidRPr="00A717B9">
        <w:rPr>
          <w:rFonts w:ascii="Verdana" w:hAnsi="Verdana" w:cs="Verdana"/>
          <w:kern w:val="1"/>
          <w:sz w:val="18"/>
          <w:szCs w:val="18"/>
        </w:rPr>
        <w:t>to resolve</w:t>
      </w:r>
      <w:r w:rsidRPr="00A717B9">
        <w:rPr>
          <w:rFonts w:ascii="Verdana" w:hAnsi="Verdana" w:cs="Verdana"/>
          <w:kern w:val="1"/>
          <w:sz w:val="18"/>
          <w:szCs w:val="18"/>
        </w:rPr>
        <w:t xml:space="preserve"> the issues of </w:t>
      </w:r>
      <w:r w:rsidR="00C53268" w:rsidRPr="00A717B9">
        <w:rPr>
          <w:rFonts w:ascii="Verdana" w:hAnsi="Verdana" w:cs="Verdana"/>
          <w:kern w:val="1"/>
          <w:sz w:val="18"/>
          <w:szCs w:val="18"/>
        </w:rPr>
        <w:t>clients</w:t>
      </w:r>
      <w:r w:rsidRPr="00A717B9">
        <w:rPr>
          <w:rFonts w:ascii="Verdana" w:hAnsi="Verdana" w:cs="Verdana"/>
          <w:kern w:val="1"/>
          <w:sz w:val="18"/>
          <w:szCs w:val="18"/>
        </w:rPr>
        <w:t xml:space="preserve"> through ticket</w:t>
      </w:r>
      <w:r w:rsidR="006D1181" w:rsidRPr="00A717B9">
        <w:rPr>
          <w:rFonts w:ascii="Verdana" w:hAnsi="Verdana" w:cs="Verdana"/>
          <w:kern w:val="1"/>
          <w:sz w:val="18"/>
          <w:szCs w:val="18"/>
        </w:rPr>
        <w:t>ing</w:t>
      </w:r>
      <w:r w:rsidRPr="00A717B9">
        <w:rPr>
          <w:rFonts w:ascii="Verdana" w:hAnsi="Verdana" w:cs="Verdana"/>
          <w:kern w:val="1"/>
          <w:sz w:val="18"/>
          <w:szCs w:val="18"/>
        </w:rPr>
        <w:t xml:space="preserve"> tool.</w:t>
      </w:r>
    </w:p>
    <w:p w14:paraId="60F38393" w14:textId="77777777" w:rsidR="00170335" w:rsidRPr="00A717B9" w:rsidRDefault="00170335" w:rsidP="007E2193">
      <w:pPr>
        <w:widowControl w:val="0"/>
        <w:numPr>
          <w:ilvl w:val="0"/>
          <w:numId w:val="5"/>
        </w:numPr>
        <w:tabs>
          <w:tab w:val="left" w:pos="450"/>
        </w:tabs>
        <w:autoSpaceDE w:val="0"/>
        <w:spacing w:after="0" w:line="360" w:lineRule="auto"/>
        <w:rPr>
          <w:rFonts w:ascii="Verdana" w:hAnsi="Verdana" w:cs="Verdana"/>
          <w:kern w:val="1"/>
          <w:sz w:val="18"/>
          <w:szCs w:val="18"/>
        </w:rPr>
      </w:pPr>
      <w:r w:rsidRPr="00A717B9">
        <w:rPr>
          <w:rFonts w:ascii="Verdana" w:hAnsi="Verdana" w:cs="Verdana"/>
          <w:kern w:val="1"/>
          <w:sz w:val="18"/>
          <w:szCs w:val="18"/>
        </w:rPr>
        <w:t>Writing required shell scripts when needed.</w:t>
      </w:r>
    </w:p>
    <w:p w14:paraId="790B9875" w14:textId="77777777" w:rsidR="00887844" w:rsidRPr="00A717B9" w:rsidRDefault="00170335" w:rsidP="007E2193">
      <w:pPr>
        <w:widowControl w:val="0"/>
        <w:numPr>
          <w:ilvl w:val="0"/>
          <w:numId w:val="5"/>
        </w:numPr>
        <w:tabs>
          <w:tab w:val="left" w:pos="450"/>
        </w:tabs>
        <w:autoSpaceDE w:val="0"/>
        <w:spacing w:after="0" w:line="360" w:lineRule="auto"/>
        <w:rPr>
          <w:rFonts w:ascii="Verdana" w:hAnsi="Verdana" w:cs="Verdana"/>
          <w:kern w:val="1"/>
          <w:sz w:val="18"/>
          <w:szCs w:val="18"/>
        </w:rPr>
      </w:pPr>
      <w:r w:rsidRPr="00A717B9">
        <w:rPr>
          <w:rFonts w:ascii="Verdana" w:hAnsi="Verdana" w:cs="Verdana"/>
          <w:kern w:val="1"/>
          <w:sz w:val="18"/>
          <w:szCs w:val="18"/>
        </w:rPr>
        <w:t>Installing and troubleshooting F</w:t>
      </w:r>
      <w:r w:rsidR="009A3E5B" w:rsidRPr="00A717B9">
        <w:rPr>
          <w:rFonts w:ascii="Verdana" w:hAnsi="Verdana" w:cs="Verdana"/>
          <w:kern w:val="1"/>
          <w:sz w:val="18"/>
          <w:szCs w:val="18"/>
        </w:rPr>
        <w:t>tp, MySQL, php, phpmy</w:t>
      </w:r>
      <w:r w:rsidR="004C0780" w:rsidRPr="00A717B9">
        <w:rPr>
          <w:rFonts w:ascii="Verdana" w:hAnsi="Verdana" w:cs="Verdana"/>
          <w:kern w:val="1"/>
          <w:sz w:val="18"/>
          <w:szCs w:val="18"/>
        </w:rPr>
        <w:t>admin, VNC, Apache, Tomcat, NTP, NFS</w:t>
      </w:r>
      <w:r w:rsidRPr="00A717B9">
        <w:rPr>
          <w:rFonts w:ascii="Verdana" w:hAnsi="Verdana" w:cs="Verdana"/>
          <w:kern w:val="1"/>
          <w:sz w:val="18"/>
          <w:szCs w:val="18"/>
        </w:rPr>
        <w:t>,</w:t>
      </w:r>
      <w:r w:rsidR="009A3E5B" w:rsidRPr="00A717B9">
        <w:rPr>
          <w:rFonts w:ascii="Verdana" w:hAnsi="Verdana" w:cs="Verdana"/>
          <w:kern w:val="1"/>
          <w:sz w:val="18"/>
          <w:szCs w:val="18"/>
        </w:rPr>
        <w:t xml:space="preserve"> csf</w:t>
      </w:r>
      <w:r w:rsidRPr="00A717B9">
        <w:rPr>
          <w:rFonts w:ascii="Verdana" w:hAnsi="Verdana" w:cs="Verdana"/>
          <w:kern w:val="1"/>
          <w:sz w:val="18"/>
          <w:szCs w:val="18"/>
        </w:rPr>
        <w:t xml:space="preserve"> </w:t>
      </w:r>
      <w:r w:rsidR="00887844" w:rsidRPr="00A717B9">
        <w:rPr>
          <w:rFonts w:ascii="Verdana" w:hAnsi="Verdana" w:cs="Verdana"/>
          <w:kern w:val="1"/>
          <w:sz w:val="18"/>
          <w:szCs w:val="18"/>
        </w:rPr>
        <w:t>etc.</w:t>
      </w:r>
    </w:p>
    <w:p w14:paraId="4CE4BC96" w14:textId="77777777" w:rsidR="009A3E5B" w:rsidRPr="00A717B9" w:rsidRDefault="00887844" w:rsidP="007E2193">
      <w:pPr>
        <w:widowControl w:val="0"/>
        <w:numPr>
          <w:ilvl w:val="0"/>
          <w:numId w:val="5"/>
        </w:numPr>
        <w:tabs>
          <w:tab w:val="left" w:pos="450"/>
        </w:tabs>
        <w:autoSpaceDE w:val="0"/>
        <w:spacing w:after="0" w:line="360" w:lineRule="auto"/>
        <w:rPr>
          <w:rFonts w:ascii="Verdana" w:hAnsi="Verdana" w:cs="Verdana"/>
          <w:kern w:val="1"/>
          <w:sz w:val="18"/>
          <w:szCs w:val="18"/>
        </w:rPr>
      </w:pPr>
      <w:r w:rsidRPr="00A717B9">
        <w:rPr>
          <w:rFonts w:ascii="Verdana" w:hAnsi="Verdana" w:cs="Verdana"/>
          <w:kern w:val="1"/>
          <w:sz w:val="18"/>
          <w:szCs w:val="18"/>
        </w:rPr>
        <w:t>M</w:t>
      </w:r>
      <w:r w:rsidR="00170335" w:rsidRPr="00A717B9">
        <w:rPr>
          <w:rFonts w:ascii="Verdana" w:hAnsi="Verdana" w:cs="Verdana"/>
          <w:kern w:val="1"/>
          <w:sz w:val="18"/>
          <w:szCs w:val="18"/>
        </w:rPr>
        <w:t xml:space="preserve">aintaining mail </w:t>
      </w:r>
      <w:r w:rsidR="00185D10" w:rsidRPr="00A717B9">
        <w:rPr>
          <w:rFonts w:ascii="Verdana" w:hAnsi="Verdana" w:cs="Verdana"/>
          <w:kern w:val="1"/>
          <w:sz w:val="18"/>
          <w:szCs w:val="18"/>
        </w:rPr>
        <w:t>servers</w:t>
      </w:r>
      <w:r w:rsidR="00170335" w:rsidRPr="00A717B9">
        <w:rPr>
          <w:rFonts w:ascii="Verdana" w:hAnsi="Verdana" w:cs="Verdana"/>
          <w:kern w:val="1"/>
          <w:sz w:val="18"/>
          <w:szCs w:val="18"/>
        </w:rPr>
        <w:t xml:space="preserve"> lik</w:t>
      </w:r>
      <w:r w:rsidR="009A3E5B" w:rsidRPr="00A717B9">
        <w:rPr>
          <w:rFonts w:ascii="Verdana" w:hAnsi="Verdana" w:cs="Verdana"/>
          <w:kern w:val="1"/>
          <w:sz w:val="18"/>
          <w:szCs w:val="18"/>
        </w:rPr>
        <w:t>e squirrel mail</w:t>
      </w:r>
      <w:r w:rsidR="001C7FF6" w:rsidRPr="00A717B9">
        <w:rPr>
          <w:rFonts w:ascii="Verdana" w:hAnsi="Verdana" w:cs="Verdana"/>
          <w:kern w:val="1"/>
          <w:sz w:val="18"/>
          <w:szCs w:val="18"/>
        </w:rPr>
        <w:t xml:space="preserve"> and</w:t>
      </w:r>
      <w:r w:rsidR="009A3E5B" w:rsidRPr="00A717B9">
        <w:rPr>
          <w:rFonts w:ascii="Verdana" w:hAnsi="Verdana" w:cs="Verdana"/>
          <w:kern w:val="1"/>
          <w:sz w:val="18"/>
          <w:szCs w:val="18"/>
        </w:rPr>
        <w:t xml:space="preserve"> Qmail.</w:t>
      </w:r>
    </w:p>
    <w:p w14:paraId="7E239889" w14:textId="77777777" w:rsidR="00170335" w:rsidRPr="00A717B9" w:rsidRDefault="00170335" w:rsidP="007E2193">
      <w:pPr>
        <w:widowControl w:val="0"/>
        <w:numPr>
          <w:ilvl w:val="0"/>
          <w:numId w:val="5"/>
        </w:numPr>
        <w:tabs>
          <w:tab w:val="left" w:pos="450"/>
        </w:tabs>
        <w:autoSpaceDE w:val="0"/>
        <w:spacing w:after="0" w:line="360" w:lineRule="auto"/>
        <w:rPr>
          <w:rFonts w:ascii="Verdana" w:hAnsi="Verdana" w:cs="Verdana"/>
          <w:kern w:val="1"/>
          <w:sz w:val="18"/>
          <w:szCs w:val="18"/>
        </w:rPr>
      </w:pPr>
      <w:r w:rsidRPr="00A717B9">
        <w:rPr>
          <w:rFonts w:ascii="Verdana" w:hAnsi="Verdana" w:cs="Verdana"/>
          <w:kern w:val="1"/>
          <w:sz w:val="18"/>
          <w:szCs w:val="18"/>
        </w:rPr>
        <w:t>Installing and maintaining Syslog, MRTG and Nagios.</w:t>
      </w:r>
    </w:p>
    <w:p w14:paraId="369FBC00" w14:textId="77777777" w:rsidR="00E4785E" w:rsidRPr="00A717B9" w:rsidRDefault="00E4785E" w:rsidP="00E4785E">
      <w:pPr>
        <w:widowControl w:val="0"/>
        <w:numPr>
          <w:ilvl w:val="0"/>
          <w:numId w:val="5"/>
        </w:numPr>
        <w:tabs>
          <w:tab w:val="left" w:pos="450"/>
        </w:tabs>
        <w:autoSpaceDE w:val="0"/>
        <w:spacing w:after="0" w:line="360" w:lineRule="auto"/>
        <w:rPr>
          <w:rFonts w:ascii="Verdana" w:hAnsi="Verdana" w:cs="Verdana"/>
          <w:kern w:val="1"/>
          <w:sz w:val="18"/>
          <w:szCs w:val="18"/>
        </w:rPr>
      </w:pPr>
      <w:r w:rsidRPr="00A717B9">
        <w:rPr>
          <w:rFonts w:ascii="Verdana" w:hAnsi="Verdana" w:cs="Verdana"/>
          <w:kern w:val="1"/>
          <w:sz w:val="18"/>
          <w:szCs w:val="18"/>
        </w:rPr>
        <w:t>Checking</w:t>
      </w:r>
      <w:r w:rsidR="006D1181" w:rsidRPr="00A717B9">
        <w:rPr>
          <w:rFonts w:ascii="Verdana" w:hAnsi="Verdana" w:cs="Verdana"/>
          <w:kern w:val="1"/>
          <w:sz w:val="18"/>
          <w:szCs w:val="18"/>
        </w:rPr>
        <w:t xml:space="preserve"> the logs for application related issues</w:t>
      </w:r>
      <w:r w:rsidRPr="00A717B9">
        <w:rPr>
          <w:rFonts w:ascii="Verdana" w:hAnsi="Verdana" w:cs="Verdana"/>
          <w:kern w:val="1"/>
          <w:sz w:val="18"/>
          <w:szCs w:val="18"/>
        </w:rPr>
        <w:t xml:space="preserve"> and troubleshooting them</w:t>
      </w:r>
      <w:r w:rsidR="006D1181" w:rsidRPr="00A717B9">
        <w:rPr>
          <w:rFonts w:ascii="Verdana" w:hAnsi="Verdana" w:cs="Verdana"/>
          <w:kern w:val="1"/>
          <w:sz w:val="18"/>
          <w:szCs w:val="18"/>
        </w:rPr>
        <w:t>.</w:t>
      </w:r>
    </w:p>
    <w:p w14:paraId="28FC2C22" w14:textId="77777777" w:rsidR="009A3E5B" w:rsidRPr="00A717B9" w:rsidRDefault="009A3E5B" w:rsidP="007E2193">
      <w:pPr>
        <w:widowControl w:val="0"/>
        <w:numPr>
          <w:ilvl w:val="0"/>
          <w:numId w:val="5"/>
        </w:numPr>
        <w:tabs>
          <w:tab w:val="left" w:pos="450"/>
        </w:tabs>
        <w:autoSpaceDE w:val="0"/>
        <w:spacing w:after="0" w:line="360" w:lineRule="auto"/>
        <w:rPr>
          <w:rFonts w:ascii="Verdana" w:hAnsi="Verdana" w:cs="Verdana"/>
          <w:sz w:val="18"/>
          <w:szCs w:val="18"/>
        </w:rPr>
      </w:pPr>
      <w:r w:rsidRPr="00A717B9">
        <w:rPr>
          <w:rFonts w:ascii="Verdana" w:hAnsi="Verdana" w:cs="Verdana"/>
          <w:kern w:val="1"/>
          <w:sz w:val="18"/>
          <w:szCs w:val="18"/>
        </w:rPr>
        <w:t>Creating, Extend and Reducing the LVM.</w:t>
      </w:r>
    </w:p>
    <w:p w14:paraId="6D35EFE9" w14:textId="77777777" w:rsidR="006D1181" w:rsidRPr="00A717B9" w:rsidRDefault="00086788" w:rsidP="007E2193">
      <w:pPr>
        <w:widowControl w:val="0"/>
        <w:numPr>
          <w:ilvl w:val="0"/>
          <w:numId w:val="5"/>
        </w:numPr>
        <w:tabs>
          <w:tab w:val="left" w:pos="450"/>
        </w:tabs>
        <w:autoSpaceDE w:val="0"/>
        <w:spacing w:after="0" w:line="360" w:lineRule="auto"/>
        <w:rPr>
          <w:rFonts w:ascii="Verdana" w:hAnsi="Verdana" w:cs="Verdana"/>
          <w:sz w:val="18"/>
          <w:szCs w:val="18"/>
        </w:rPr>
      </w:pPr>
      <w:r w:rsidRPr="00A717B9">
        <w:rPr>
          <w:rFonts w:ascii="Verdana" w:hAnsi="Verdana" w:cs="Verdana"/>
          <w:kern w:val="1"/>
          <w:sz w:val="18"/>
          <w:szCs w:val="18"/>
        </w:rPr>
        <w:t>Configuring</w:t>
      </w:r>
      <w:r w:rsidR="006D1181" w:rsidRPr="00A717B9">
        <w:rPr>
          <w:rFonts w:ascii="Verdana" w:hAnsi="Verdana" w:cs="Verdana"/>
          <w:kern w:val="1"/>
          <w:sz w:val="18"/>
          <w:szCs w:val="18"/>
        </w:rPr>
        <w:t xml:space="preserve"> RAID </w:t>
      </w:r>
      <w:r w:rsidRPr="00A717B9">
        <w:rPr>
          <w:rFonts w:ascii="Verdana" w:hAnsi="Verdana" w:cs="Verdana"/>
          <w:kern w:val="1"/>
          <w:sz w:val="18"/>
          <w:szCs w:val="18"/>
        </w:rPr>
        <w:t xml:space="preserve">on </w:t>
      </w:r>
      <w:r w:rsidR="00620CB5" w:rsidRPr="00A717B9">
        <w:rPr>
          <w:rFonts w:ascii="Verdana" w:hAnsi="Verdana" w:cs="Verdana"/>
          <w:kern w:val="1"/>
          <w:sz w:val="18"/>
          <w:szCs w:val="18"/>
        </w:rPr>
        <w:t>servers based on client requirement</w:t>
      </w:r>
      <w:r w:rsidRPr="00A717B9">
        <w:rPr>
          <w:rFonts w:ascii="Verdana" w:hAnsi="Verdana" w:cs="Verdana"/>
          <w:kern w:val="1"/>
          <w:sz w:val="18"/>
          <w:szCs w:val="18"/>
        </w:rPr>
        <w:t xml:space="preserve"> and checking </w:t>
      </w:r>
      <w:r w:rsidR="007A5C94" w:rsidRPr="00A717B9">
        <w:rPr>
          <w:rFonts w:ascii="Verdana" w:hAnsi="Verdana" w:cs="Verdana"/>
          <w:kern w:val="1"/>
          <w:sz w:val="18"/>
          <w:szCs w:val="18"/>
        </w:rPr>
        <w:t xml:space="preserve">the </w:t>
      </w:r>
      <w:r w:rsidR="00786842" w:rsidRPr="00A717B9">
        <w:rPr>
          <w:rFonts w:ascii="Verdana" w:hAnsi="Verdana" w:cs="Verdana"/>
          <w:kern w:val="1"/>
          <w:sz w:val="18"/>
          <w:szCs w:val="18"/>
        </w:rPr>
        <w:t>server’s</w:t>
      </w:r>
      <w:r w:rsidR="007A5C94" w:rsidRPr="00A717B9">
        <w:rPr>
          <w:rFonts w:ascii="Verdana" w:hAnsi="Verdana" w:cs="Verdana"/>
          <w:kern w:val="1"/>
          <w:sz w:val="18"/>
          <w:szCs w:val="18"/>
        </w:rPr>
        <w:t xml:space="preserve"> </w:t>
      </w:r>
      <w:r w:rsidRPr="00A717B9">
        <w:rPr>
          <w:rFonts w:ascii="Verdana" w:hAnsi="Verdana" w:cs="Verdana"/>
          <w:kern w:val="1"/>
          <w:sz w:val="18"/>
          <w:szCs w:val="18"/>
        </w:rPr>
        <w:t xml:space="preserve">via KVM </w:t>
      </w:r>
      <w:r w:rsidR="007A5C94" w:rsidRPr="00A717B9">
        <w:rPr>
          <w:rFonts w:ascii="Verdana" w:hAnsi="Verdana" w:cs="Verdana"/>
          <w:kern w:val="1"/>
          <w:sz w:val="18"/>
          <w:szCs w:val="18"/>
        </w:rPr>
        <w:t>for hardware related issues</w:t>
      </w:r>
      <w:r w:rsidR="006D1181" w:rsidRPr="00A717B9">
        <w:rPr>
          <w:rFonts w:ascii="Verdana" w:hAnsi="Verdana" w:cs="Verdana"/>
          <w:kern w:val="1"/>
          <w:sz w:val="18"/>
          <w:szCs w:val="18"/>
        </w:rPr>
        <w:t xml:space="preserve">. </w:t>
      </w:r>
    </w:p>
    <w:p w14:paraId="4941BC7F" w14:textId="77777777" w:rsidR="009A3E5B" w:rsidRPr="00A717B9" w:rsidRDefault="00170335" w:rsidP="007E2193">
      <w:pPr>
        <w:numPr>
          <w:ilvl w:val="0"/>
          <w:numId w:val="5"/>
        </w:numPr>
        <w:spacing w:after="120" w:line="360" w:lineRule="auto"/>
        <w:jc w:val="both"/>
        <w:rPr>
          <w:rFonts w:ascii="Verdana" w:hAnsi="Verdana" w:cs="Verdana"/>
          <w:kern w:val="1"/>
          <w:sz w:val="18"/>
          <w:szCs w:val="18"/>
        </w:rPr>
      </w:pPr>
      <w:r w:rsidRPr="00A717B9">
        <w:rPr>
          <w:rFonts w:ascii="Verdana" w:hAnsi="Verdana" w:cs="Verdana"/>
          <w:sz w:val="18"/>
          <w:szCs w:val="18"/>
        </w:rPr>
        <w:t>P</w:t>
      </w:r>
      <w:r w:rsidR="009A3E5B" w:rsidRPr="00A717B9">
        <w:rPr>
          <w:rFonts w:ascii="Verdana" w:hAnsi="Verdana" w:cs="Verdana"/>
          <w:sz w:val="18"/>
          <w:szCs w:val="18"/>
        </w:rPr>
        <w:t xml:space="preserve">ackage </w:t>
      </w:r>
      <w:r w:rsidRPr="00A717B9">
        <w:rPr>
          <w:rFonts w:ascii="Verdana" w:hAnsi="Verdana" w:cs="Verdana"/>
          <w:sz w:val="18"/>
          <w:szCs w:val="18"/>
        </w:rPr>
        <w:t>management using yum, rpm and apt-get.</w:t>
      </w:r>
    </w:p>
    <w:p w14:paraId="79E941E7" w14:textId="77777777" w:rsidR="009A3E5B" w:rsidRPr="00A717B9" w:rsidRDefault="009A3E5B" w:rsidP="007E2193">
      <w:pPr>
        <w:widowControl w:val="0"/>
        <w:numPr>
          <w:ilvl w:val="0"/>
          <w:numId w:val="5"/>
        </w:numPr>
        <w:tabs>
          <w:tab w:val="left" w:pos="450"/>
        </w:tabs>
        <w:autoSpaceDE w:val="0"/>
        <w:spacing w:after="0" w:line="360" w:lineRule="auto"/>
        <w:rPr>
          <w:rFonts w:ascii="Verdana" w:hAnsi="Verdana" w:cs="Verdana"/>
          <w:kern w:val="1"/>
          <w:sz w:val="18"/>
          <w:szCs w:val="18"/>
        </w:rPr>
      </w:pPr>
      <w:r w:rsidRPr="00A717B9">
        <w:rPr>
          <w:rFonts w:ascii="Verdana" w:hAnsi="Verdana" w:cs="Verdana"/>
          <w:kern w:val="1"/>
          <w:sz w:val="18"/>
          <w:szCs w:val="18"/>
        </w:rPr>
        <w:t>Maintain DNS services through Smbind.</w:t>
      </w:r>
    </w:p>
    <w:p w14:paraId="04923F18" w14:textId="77777777" w:rsidR="007A5C94" w:rsidRPr="00A717B9" w:rsidRDefault="007A5C94" w:rsidP="007A5C94">
      <w:pPr>
        <w:widowControl w:val="0"/>
        <w:numPr>
          <w:ilvl w:val="0"/>
          <w:numId w:val="5"/>
        </w:numPr>
        <w:autoSpaceDE w:val="0"/>
        <w:spacing w:after="0" w:line="360" w:lineRule="auto"/>
        <w:jc w:val="both"/>
        <w:rPr>
          <w:rFonts w:ascii="Verdana" w:hAnsi="Verdana" w:cs="Verdana"/>
          <w:kern w:val="1"/>
          <w:sz w:val="18"/>
          <w:szCs w:val="18"/>
        </w:rPr>
      </w:pPr>
      <w:r w:rsidRPr="00A717B9">
        <w:rPr>
          <w:rFonts w:ascii="Verdana" w:hAnsi="Verdana" w:cs="Verdana"/>
          <w:kern w:val="1"/>
          <w:sz w:val="18"/>
          <w:szCs w:val="18"/>
        </w:rPr>
        <w:t>Taking backup by compressing size of data using tar and zip.</w:t>
      </w:r>
    </w:p>
    <w:p w14:paraId="798B3F13" w14:textId="77777777" w:rsidR="009A3E5B" w:rsidRPr="00A717B9" w:rsidRDefault="00170335" w:rsidP="007E2193">
      <w:pPr>
        <w:widowControl w:val="0"/>
        <w:numPr>
          <w:ilvl w:val="0"/>
          <w:numId w:val="5"/>
        </w:numPr>
        <w:tabs>
          <w:tab w:val="left" w:pos="450"/>
        </w:tabs>
        <w:autoSpaceDE w:val="0"/>
        <w:spacing w:after="0" w:line="360" w:lineRule="auto"/>
        <w:rPr>
          <w:rFonts w:ascii="Verdana" w:hAnsi="Verdana" w:cs="Verdana"/>
          <w:kern w:val="1"/>
          <w:sz w:val="18"/>
          <w:szCs w:val="18"/>
        </w:rPr>
      </w:pPr>
      <w:r w:rsidRPr="00A717B9">
        <w:rPr>
          <w:rFonts w:ascii="Verdana" w:hAnsi="Verdana" w:cs="Verdana"/>
          <w:kern w:val="1"/>
          <w:sz w:val="18"/>
          <w:szCs w:val="18"/>
        </w:rPr>
        <w:t>Troubleshooting</w:t>
      </w:r>
      <w:r w:rsidR="009A3E5B" w:rsidRPr="00A717B9">
        <w:rPr>
          <w:rFonts w:ascii="Verdana" w:hAnsi="Verdana" w:cs="Verdana"/>
          <w:kern w:val="1"/>
          <w:sz w:val="18"/>
          <w:szCs w:val="18"/>
        </w:rPr>
        <w:t xml:space="preserve"> of </w:t>
      </w:r>
      <w:r w:rsidR="00EF6805" w:rsidRPr="00A717B9">
        <w:rPr>
          <w:rFonts w:ascii="Verdana" w:hAnsi="Verdana" w:cs="Verdana"/>
          <w:kern w:val="1"/>
          <w:sz w:val="18"/>
          <w:szCs w:val="18"/>
        </w:rPr>
        <w:t>servers</w:t>
      </w:r>
      <w:r w:rsidR="009A3E5B" w:rsidRPr="00A717B9">
        <w:rPr>
          <w:rFonts w:ascii="Verdana" w:hAnsi="Verdana" w:cs="Verdana"/>
          <w:kern w:val="1"/>
          <w:sz w:val="18"/>
          <w:szCs w:val="18"/>
        </w:rPr>
        <w:t xml:space="preserve"> by taking KVM </w:t>
      </w:r>
      <w:r w:rsidR="00887844" w:rsidRPr="00A717B9">
        <w:rPr>
          <w:rFonts w:ascii="Verdana" w:hAnsi="Verdana" w:cs="Verdana"/>
          <w:kern w:val="1"/>
          <w:sz w:val="18"/>
          <w:szCs w:val="18"/>
        </w:rPr>
        <w:t xml:space="preserve">Switch </w:t>
      </w:r>
      <w:r w:rsidR="009A3E5B" w:rsidRPr="00A717B9">
        <w:rPr>
          <w:rFonts w:ascii="Verdana" w:hAnsi="Verdana" w:cs="Verdana"/>
          <w:kern w:val="1"/>
          <w:sz w:val="18"/>
          <w:szCs w:val="18"/>
        </w:rPr>
        <w:t>when required.</w:t>
      </w:r>
    </w:p>
    <w:p w14:paraId="6DFFC76B" w14:textId="77777777" w:rsidR="00E4785E" w:rsidRPr="00A717B9" w:rsidRDefault="00E307F4" w:rsidP="007E2193">
      <w:pPr>
        <w:widowControl w:val="0"/>
        <w:numPr>
          <w:ilvl w:val="0"/>
          <w:numId w:val="5"/>
        </w:numPr>
        <w:tabs>
          <w:tab w:val="left" w:pos="450"/>
        </w:tabs>
        <w:autoSpaceDE w:val="0"/>
        <w:spacing w:after="0" w:line="360" w:lineRule="auto"/>
        <w:rPr>
          <w:rFonts w:ascii="Verdana" w:hAnsi="Verdana" w:cs="Verdana"/>
          <w:kern w:val="1"/>
          <w:sz w:val="18"/>
          <w:szCs w:val="18"/>
        </w:rPr>
      </w:pPr>
      <w:r w:rsidRPr="00A717B9">
        <w:rPr>
          <w:rFonts w:ascii="Verdana" w:hAnsi="Verdana" w:cs="Verdana"/>
          <w:kern w:val="1"/>
          <w:sz w:val="18"/>
          <w:szCs w:val="18"/>
        </w:rPr>
        <w:t>Troubleshoot</w:t>
      </w:r>
      <w:r w:rsidR="00E4785E" w:rsidRPr="00A717B9">
        <w:rPr>
          <w:rFonts w:ascii="Verdana" w:hAnsi="Verdana" w:cs="Verdana"/>
          <w:kern w:val="1"/>
          <w:sz w:val="18"/>
          <w:szCs w:val="18"/>
        </w:rPr>
        <w:t xml:space="preserve"> the servers directly by going </w:t>
      </w:r>
      <w:r w:rsidR="00185D10" w:rsidRPr="00A717B9">
        <w:rPr>
          <w:rFonts w:ascii="Verdana" w:hAnsi="Verdana" w:cs="Verdana"/>
          <w:kern w:val="1"/>
          <w:sz w:val="18"/>
          <w:szCs w:val="18"/>
        </w:rPr>
        <w:t>into</w:t>
      </w:r>
      <w:r w:rsidR="00E4785E" w:rsidRPr="00A717B9">
        <w:rPr>
          <w:rFonts w:ascii="Verdana" w:hAnsi="Verdana" w:cs="Verdana"/>
          <w:kern w:val="1"/>
          <w:sz w:val="18"/>
          <w:szCs w:val="18"/>
        </w:rPr>
        <w:t xml:space="preserve"> </w:t>
      </w:r>
      <w:r w:rsidR="00EF6805" w:rsidRPr="00A717B9">
        <w:rPr>
          <w:rFonts w:ascii="Verdana" w:hAnsi="Verdana" w:cs="Verdana"/>
          <w:kern w:val="1"/>
          <w:sz w:val="18"/>
          <w:szCs w:val="18"/>
        </w:rPr>
        <w:t xml:space="preserve">the </w:t>
      </w:r>
      <w:r w:rsidR="00786842" w:rsidRPr="00A717B9">
        <w:rPr>
          <w:rFonts w:ascii="Verdana" w:hAnsi="Verdana" w:cs="Verdana"/>
          <w:kern w:val="1"/>
          <w:sz w:val="18"/>
          <w:szCs w:val="18"/>
        </w:rPr>
        <w:t>data center</w:t>
      </w:r>
      <w:r w:rsidR="00E4785E" w:rsidRPr="00A717B9">
        <w:rPr>
          <w:rFonts w:ascii="Verdana" w:hAnsi="Verdana" w:cs="Verdana"/>
          <w:kern w:val="1"/>
          <w:sz w:val="18"/>
          <w:szCs w:val="18"/>
        </w:rPr>
        <w:t xml:space="preserve"> when kvm switch is not available.</w:t>
      </w:r>
    </w:p>
    <w:p w14:paraId="0892361B" w14:textId="77777777" w:rsidR="009A3E5B" w:rsidRPr="00A717B9" w:rsidRDefault="009A3E5B" w:rsidP="007E2193">
      <w:pPr>
        <w:widowControl w:val="0"/>
        <w:numPr>
          <w:ilvl w:val="0"/>
          <w:numId w:val="5"/>
        </w:numPr>
        <w:tabs>
          <w:tab w:val="left" w:pos="450"/>
        </w:tabs>
        <w:autoSpaceDE w:val="0"/>
        <w:spacing w:after="0" w:line="360" w:lineRule="auto"/>
        <w:rPr>
          <w:rFonts w:ascii="Verdana" w:hAnsi="Verdana" w:cs="Verdana"/>
          <w:sz w:val="18"/>
          <w:szCs w:val="18"/>
        </w:rPr>
      </w:pPr>
      <w:r w:rsidRPr="00A717B9">
        <w:rPr>
          <w:rFonts w:ascii="Verdana" w:hAnsi="Verdana" w:cs="Verdana"/>
          <w:kern w:val="1"/>
          <w:sz w:val="18"/>
          <w:szCs w:val="18"/>
        </w:rPr>
        <w:t xml:space="preserve">Monitoring the </w:t>
      </w:r>
      <w:r w:rsidR="00786842" w:rsidRPr="00A717B9">
        <w:rPr>
          <w:rFonts w:ascii="Verdana" w:hAnsi="Verdana" w:cs="Verdana"/>
          <w:kern w:val="1"/>
          <w:sz w:val="18"/>
          <w:szCs w:val="18"/>
        </w:rPr>
        <w:t>systems</w:t>
      </w:r>
      <w:r w:rsidR="00170335" w:rsidRPr="00A717B9">
        <w:rPr>
          <w:rFonts w:ascii="Verdana" w:hAnsi="Verdana" w:cs="Verdana"/>
          <w:kern w:val="1"/>
          <w:sz w:val="18"/>
          <w:szCs w:val="18"/>
        </w:rPr>
        <w:t xml:space="preserve"> </w:t>
      </w:r>
      <w:r w:rsidR="00170335" w:rsidRPr="00A717B9">
        <w:rPr>
          <w:rFonts w:ascii="Verdana" w:hAnsi="Verdana" w:cs="Verdana"/>
          <w:sz w:val="18"/>
          <w:szCs w:val="18"/>
        </w:rPr>
        <w:t>performance</w:t>
      </w:r>
      <w:r w:rsidR="00170335" w:rsidRPr="00A717B9">
        <w:rPr>
          <w:rFonts w:ascii="Verdana" w:hAnsi="Verdana" w:cs="Verdana"/>
          <w:kern w:val="1"/>
          <w:sz w:val="18"/>
          <w:szCs w:val="18"/>
        </w:rPr>
        <w:t xml:space="preserve"> using top,</w:t>
      </w:r>
      <w:r w:rsidRPr="00A717B9">
        <w:rPr>
          <w:rFonts w:ascii="Verdana" w:hAnsi="Verdana" w:cs="Verdana"/>
          <w:kern w:val="1"/>
          <w:sz w:val="18"/>
          <w:szCs w:val="18"/>
        </w:rPr>
        <w:t xml:space="preserve"> iftop</w:t>
      </w:r>
      <w:r w:rsidR="00887844" w:rsidRPr="00A717B9">
        <w:rPr>
          <w:rFonts w:ascii="Verdana" w:hAnsi="Verdana" w:cs="Verdana"/>
          <w:kern w:val="1"/>
          <w:sz w:val="18"/>
          <w:szCs w:val="18"/>
        </w:rPr>
        <w:t xml:space="preserve">, </w:t>
      </w:r>
      <w:r w:rsidR="00185D10" w:rsidRPr="00A717B9">
        <w:rPr>
          <w:rFonts w:ascii="Verdana" w:hAnsi="Verdana" w:cs="Verdana"/>
          <w:kern w:val="1"/>
          <w:sz w:val="18"/>
          <w:szCs w:val="18"/>
        </w:rPr>
        <w:t>netstat,</w:t>
      </w:r>
      <w:r w:rsidR="008E216E" w:rsidRPr="00A717B9">
        <w:rPr>
          <w:rFonts w:ascii="Verdana" w:hAnsi="Verdana" w:cs="Verdana"/>
          <w:kern w:val="1"/>
          <w:sz w:val="18"/>
          <w:szCs w:val="18"/>
        </w:rPr>
        <w:t xml:space="preserve"> </w:t>
      </w:r>
      <w:r w:rsidR="00887844" w:rsidRPr="00A717B9">
        <w:rPr>
          <w:rFonts w:ascii="Verdana" w:hAnsi="Verdana" w:cs="Verdana"/>
          <w:kern w:val="1"/>
          <w:sz w:val="18"/>
          <w:szCs w:val="18"/>
        </w:rPr>
        <w:t>sar e</w:t>
      </w:r>
      <w:r w:rsidR="00170335" w:rsidRPr="00A717B9">
        <w:rPr>
          <w:rFonts w:ascii="Verdana" w:hAnsi="Verdana" w:cs="Verdana"/>
          <w:kern w:val="1"/>
          <w:sz w:val="18"/>
          <w:szCs w:val="18"/>
        </w:rPr>
        <w:t>tc</w:t>
      </w:r>
      <w:r w:rsidRPr="00A717B9">
        <w:rPr>
          <w:rFonts w:ascii="Verdana" w:hAnsi="Verdana" w:cs="Verdana"/>
          <w:kern w:val="1"/>
          <w:sz w:val="18"/>
          <w:szCs w:val="18"/>
        </w:rPr>
        <w:t>.</w:t>
      </w:r>
    </w:p>
    <w:p w14:paraId="6C326261" w14:textId="77777777" w:rsidR="00FA5D4A" w:rsidRPr="00FD467D" w:rsidRDefault="00086788" w:rsidP="001A2CE3">
      <w:pPr>
        <w:widowControl w:val="0"/>
        <w:numPr>
          <w:ilvl w:val="0"/>
          <w:numId w:val="5"/>
        </w:numPr>
        <w:autoSpaceDE w:val="0"/>
        <w:spacing w:before="120" w:after="0" w:line="360" w:lineRule="auto"/>
        <w:jc w:val="both"/>
        <w:rPr>
          <w:rFonts w:ascii="Verdana" w:hAnsi="Verdana" w:cs="Verdana"/>
          <w:bCs/>
          <w:sz w:val="18"/>
          <w:szCs w:val="18"/>
        </w:rPr>
      </w:pPr>
      <w:r w:rsidRPr="00A717B9">
        <w:rPr>
          <w:rFonts w:ascii="Verdana" w:hAnsi="Verdana" w:cs="Verdana"/>
          <w:sz w:val="18"/>
          <w:szCs w:val="18"/>
        </w:rPr>
        <w:t>Written shell scripts to run and configure the MRTG on a switch.</w:t>
      </w:r>
    </w:p>
    <w:p w14:paraId="63F50265" w14:textId="77777777" w:rsidR="00A12F3D" w:rsidRPr="00A12F3D" w:rsidRDefault="00A12F3D" w:rsidP="00A12F3D">
      <w:pPr>
        <w:suppressAutoHyphens w:val="0"/>
        <w:spacing w:after="0" w:line="240" w:lineRule="auto"/>
      </w:pPr>
    </w:p>
    <w:p w14:paraId="4969D0E8" w14:textId="77777777" w:rsidR="00A4161B" w:rsidRPr="00A717B9" w:rsidRDefault="00B27706" w:rsidP="007E2193">
      <w:pPr>
        <w:widowControl w:val="0"/>
        <w:numPr>
          <w:ilvl w:val="0"/>
          <w:numId w:val="10"/>
        </w:numPr>
        <w:tabs>
          <w:tab w:val="left" w:pos="450"/>
        </w:tabs>
        <w:autoSpaceDE w:val="0"/>
        <w:spacing w:after="0" w:line="360" w:lineRule="auto"/>
        <w:rPr>
          <w:rFonts w:ascii="Verdana" w:hAnsi="Verdana" w:cs="Verdana"/>
          <w:b/>
          <w:bCs/>
          <w:kern w:val="1"/>
          <w:sz w:val="18"/>
          <w:szCs w:val="18"/>
        </w:rPr>
      </w:pPr>
      <w:r w:rsidRPr="00A717B9">
        <w:rPr>
          <w:rFonts w:ascii="Verdana" w:hAnsi="Verdana" w:cs="Verdana"/>
          <w:kern w:val="1"/>
          <w:sz w:val="18"/>
          <w:szCs w:val="18"/>
        </w:rPr>
        <w:t>I worked</w:t>
      </w:r>
      <w:r w:rsidR="00A4161B" w:rsidRPr="00A717B9">
        <w:rPr>
          <w:rFonts w:ascii="Verdana" w:hAnsi="Verdana" w:cs="Verdana"/>
          <w:kern w:val="1"/>
          <w:sz w:val="18"/>
          <w:szCs w:val="18"/>
        </w:rPr>
        <w:t xml:space="preserve"> as</w:t>
      </w:r>
      <w:r w:rsidR="00EF6805">
        <w:rPr>
          <w:rFonts w:ascii="Verdana" w:hAnsi="Verdana" w:cs="Verdana"/>
          <w:kern w:val="1"/>
          <w:sz w:val="18"/>
          <w:szCs w:val="18"/>
        </w:rPr>
        <w:t xml:space="preserve"> a</w:t>
      </w:r>
      <w:r w:rsidR="00A4161B" w:rsidRPr="00A717B9">
        <w:rPr>
          <w:rFonts w:ascii="Verdana" w:hAnsi="Verdana" w:cs="Verdana"/>
          <w:kern w:val="1"/>
          <w:sz w:val="18"/>
          <w:szCs w:val="18"/>
        </w:rPr>
        <w:t xml:space="preserve"> </w:t>
      </w:r>
      <w:r w:rsidR="00A4161B" w:rsidRPr="00A717B9">
        <w:rPr>
          <w:rFonts w:ascii="Verdana" w:hAnsi="Verdana" w:cs="Verdana"/>
          <w:b/>
          <w:bCs/>
          <w:kern w:val="1"/>
          <w:sz w:val="18"/>
          <w:szCs w:val="18"/>
        </w:rPr>
        <w:t xml:space="preserve">Trainee Network Engineer </w:t>
      </w:r>
      <w:r w:rsidR="00A4161B" w:rsidRPr="00A717B9">
        <w:rPr>
          <w:rFonts w:ascii="Verdana" w:hAnsi="Verdana" w:cs="Verdana"/>
          <w:kern w:val="1"/>
          <w:sz w:val="18"/>
          <w:szCs w:val="18"/>
        </w:rPr>
        <w:t xml:space="preserve">at </w:t>
      </w:r>
      <w:r w:rsidR="00A4161B" w:rsidRPr="00A717B9">
        <w:rPr>
          <w:rFonts w:ascii="Verdana" w:hAnsi="Verdana" w:cs="Verdana"/>
          <w:b/>
          <w:kern w:val="1"/>
          <w:sz w:val="18"/>
          <w:szCs w:val="18"/>
        </w:rPr>
        <w:t>Voxvalley Technologies</w:t>
      </w:r>
      <w:r w:rsidR="00A4161B" w:rsidRPr="00A717B9">
        <w:rPr>
          <w:rFonts w:ascii="Verdana" w:hAnsi="Verdana" w:cs="Verdana"/>
          <w:b/>
          <w:bCs/>
          <w:kern w:val="1"/>
          <w:sz w:val="18"/>
          <w:szCs w:val="18"/>
        </w:rPr>
        <w:t xml:space="preserve">, Hyderabad </w:t>
      </w:r>
      <w:r w:rsidR="00A4161B" w:rsidRPr="00A717B9">
        <w:rPr>
          <w:rFonts w:ascii="Verdana" w:hAnsi="Verdana" w:cs="Verdana"/>
          <w:sz w:val="18"/>
          <w:szCs w:val="18"/>
        </w:rPr>
        <w:t>from</w:t>
      </w:r>
      <w:r w:rsidR="00A4161B" w:rsidRPr="00A717B9">
        <w:rPr>
          <w:rFonts w:ascii="Verdana" w:hAnsi="Verdana" w:cs="Verdana"/>
          <w:b/>
          <w:bCs/>
          <w:sz w:val="18"/>
          <w:szCs w:val="18"/>
        </w:rPr>
        <w:t xml:space="preserve"> </w:t>
      </w:r>
      <w:r w:rsidR="00A4161B" w:rsidRPr="00A717B9">
        <w:rPr>
          <w:rFonts w:ascii="Verdana" w:hAnsi="Verdana" w:cs="Verdana"/>
          <w:sz w:val="18"/>
          <w:szCs w:val="18"/>
        </w:rPr>
        <w:t>Mar 2014 to NOV 2015.</w:t>
      </w:r>
    </w:p>
    <w:p w14:paraId="7B80238D" w14:textId="77777777" w:rsidR="001717DB" w:rsidRPr="00A717B9" w:rsidRDefault="001717DB" w:rsidP="007E2193">
      <w:pPr>
        <w:widowControl w:val="0"/>
        <w:tabs>
          <w:tab w:val="left" w:pos="450"/>
        </w:tabs>
        <w:autoSpaceDE w:val="0"/>
        <w:spacing w:after="0" w:line="360" w:lineRule="auto"/>
        <w:ind w:left="720"/>
        <w:rPr>
          <w:rFonts w:ascii="Verdana" w:hAnsi="Verdana" w:cs="Verdana"/>
          <w:sz w:val="18"/>
          <w:szCs w:val="18"/>
        </w:rPr>
      </w:pPr>
    </w:p>
    <w:p w14:paraId="7DE0DF2A" w14:textId="77777777" w:rsidR="001717DB" w:rsidRPr="00A717B9" w:rsidRDefault="001717DB" w:rsidP="00DA78F5">
      <w:pPr>
        <w:pStyle w:val="ListParagraph"/>
        <w:spacing w:after="0" w:line="360" w:lineRule="auto"/>
        <w:jc w:val="both"/>
        <w:rPr>
          <w:rFonts w:ascii="Verdana" w:hAnsi="Verdana" w:cs="Verdana"/>
          <w:sz w:val="18"/>
          <w:szCs w:val="18"/>
        </w:rPr>
      </w:pPr>
      <w:r w:rsidRPr="00A717B9">
        <w:rPr>
          <w:rFonts w:ascii="Verdana" w:hAnsi="Verdana" w:cs="Verdana"/>
          <w:sz w:val="18"/>
          <w:szCs w:val="18"/>
        </w:rPr>
        <w:t>Operating Systems</w:t>
      </w:r>
      <w:r w:rsidRPr="00A717B9">
        <w:rPr>
          <w:rFonts w:ascii="Verdana" w:hAnsi="Verdana" w:cs="Verdana"/>
          <w:sz w:val="18"/>
          <w:szCs w:val="18"/>
        </w:rPr>
        <w:tab/>
      </w:r>
      <w:r w:rsidRPr="00A717B9">
        <w:rPr>
          <w:rFonts w:ascii="Verdana" w:hAnsi="Verdana" w:cs="Verdana"/>
          <w:sz w:val="18"/>
          <w:szCs w:val="18"/>
        </w:rPr>
        <w:tab/>
        <w:t>:</w:t>
      </w:r>
      <w:r w:rsidRPr="00A717B9">
        <w:rPr>
          <w:rFonts w:ascii="Verdana" w:hAnsi="Verdana" w:cs="Verdana"/>
          <w:sz w:val="18"/>
          <w:szCs w:val="18"/>
        </w:rPr>
        <w:tab/>
        <w:t xml:space="preserve">Cent OS and </w:t>
      </w:r>
      <w:r w:rsidR="008E216E" w:rsidRPr="00A717B9">
        <w:rPr>
          <w:rFonts w:ascii="Verdana" w:hAnsi="Verdana" w:cs="Verdana"/>
          <w:sz w:val="18"/>
          <w:szCs w:val="18"/>
        </w:rPr>
        <w:t>Ubuntu</w:t>
      </w:r>
      <w:r w:rsidRPr="00A717B9">
        <w:rPr>
          <w:rFonts w:ascii="Verdana" w:hAnsi="Verdana" w:cs="Verdana"/>
          <w:sz w:val="18"/>
          <w:szCs w:val="18"/>
        </w:rPr>
        <w:t>.</w:t>
      </w:r>
    </w:p>
    <w:p w14:paraId="36DE53B5" w14:textId="77777777" w:rsidR="001717DB" w:rsidRPr="00A717B9" w:rsidRDefault="001717DB" w:rsidP="00DA78F5">
      <w:pPr>
        <w:pStyle w:val="ListParagraph"/>
        <w:spacing w:after="0" w:line="360" w:lineRule="auto"/>
        <w:jc w:val="both"/>
        <w:rPr>
          <w:rFonts w:ascii="Verdana" w:hAnsi="Verdana" w:cs="Verdana"/>
          <w:sz w:val="18"/>
          <w:szCs w:val="18"/>
        </w:rPr>
      </w:pPr>
      <w:r w:rsidRPr="00A717B9">
        <w:rPr>
          <w:rFonts w:ascii="Verdana" w:hAnsi="Verdana" w:cs="Verdana"/>
          <w:sz w:val="18"/>
          <w:szCs w:val="18"/>
        </w:rPr>
        <w:t>Programming languages</w:t>
      </w:r>
      <w:r w:rsidRPr="00A717B9">
        <w:rPr>
          <w:rFonts w:ascii="Verdana" w:hAnsi="Verdana" w:cs="Verdana"/>
          <w:sz w:val="18"/>
          <w:szCs w:val="18"/>
        </w:rPr>
        <w:tab/>
        <w:t>:</w:t>
      </w:r>
      <w:r w:rsidRPr="00A717B9">
        <w:rPr>
          <w:rFonts w:ascii="Verdana" w:hAnsi="Verdana" w:cs="Verdana"/>
          <w:sz w:val="18"/>
          <w:szCs w:val="18"/>
        </w:rPr>
        <w:tab/>
        <w:t>Shell Scripting.</w:t>
      </w:r>
    </w:p>
    <w:p w14:paraId="0A3E0D91" w14:textId="77777777" w:rsidR="001717DB" w:rsidRPr="00A717B9" w:rsidRDefault="001717DB" w:rsidP="00DA78F5">
      <w:pPr>
        <w:pStyle w:val="BodyText"/>
        <w:spacing w:after="0" w:line="360" w:lineRule="auto"/>
        <w:ind w:firstLine="706"/>
        <w:rPr>
          <w:rFonts w:ascii="Verdana" w:hAnsi="Verdana" w:cs="Verdana"/>
          <w:szCs w:val="18"/>
        </w:rPr>
      </w:pPr>
      <w:r w:rsidRPr="00A717B9">
        <w:rPr>
          <w:rFonts w:ascii="Verdana" w:hAnsi="Verdana" w:cs="Verdana"/>
          <w:szCs w:val="18"/>
        </w:rPr>
        <w:t xml:space="preserve">Ticketing Tool </w:t>
      </w:r>
      <w:r w:rsidRPr="00A717B9">
        <w:rPr>
          <w:rFonts w:ascii="Verdana" w:hAnsi="Verdana" w:cs="Verdana"/>
          <w:szCs w:val="18"/>
        </w:rPr>
        <w:tab/>
      </w:r>
      <w:r w:rsidRPr="00A717B9">
        <w:rPr>
          <w:rFonts w:ascii="Verdana" w:hAnsi="Verdana" w:cs="Verdana"/>
          <w:szCs w:val="18"/>
        </w:rPr>
        <w:tab/>
      </w:r>
      <w:r w:rsidRPr="00A717B9">
        <w:rPr>
          <w:rFonts w:ascii="Verdana" w:hAnsi="Verdana" w:cs="Verdana"/>
          <w:szCs w:val="18"/>
        </w:rPr>
        <w:tab/>
        <w:t>:</w:t>
      </w:r>
      <w:r w:rsidRPr="00A717B9">
        <w:rPr>
          <w:rFonts w:ascii="Verdana" w:hAnsi="Verdana" w:cs="Verdana"/>
          <w:szCs w:val="18"/>
        </w:rPr>
        <w:tab/>
        <w:t>Kayako.</w:t>
      </w:r>
    </w:p>
    <w:p w14:paraId="099B19BE" w14:textId="77777777" w:rsidR="001717DB" w:rsidRPr="00A717B9" w:rsidRDefault="001717DB" w:rsidP="00DA78F5">
      <w:pPr>
        <w:spacing w:line="240" w:lineRule="auto"/>
        <w:ind w:firstLine="706"/>
        <w:jc w:val="both"/>
        <w:rPr>
          <w:rFonts w:ascii="Verdana" w:hAnsi="Verdana"/>
          <w:sz w:val="18"/>
          <w:szCs w:val="18"/>
        </w:rPr>
      </w:pPr>
      <w:r w:rsidRPr="00A717B9">
        <w:rPr>
          <w:rFonts w:ascii="Verdana" w:hAnsi="Verdana"/>
          <w:sz w:val="18"/>
          <w:szCs w:val="18"/>
        </w:rPr>
        <w:t>Designation</w:t>
      </w:r>
      <w:r w:rsidRPr="00A717B9">
        <w:rPr>
          <w:rFonts w:ascii="Verdana" w:hAnsi="Verdana"/>
          <w:sz w:val="18"/>
          <w:szCs w:val="18"/>
        </w:rPr>
        <w:tab/>
      </w:r>
      <w:r w:rsidRPr="00A717B9">
        <w:rPr>
          <w:rFonts w:ascii="Verdana" w:hAnsi="Verdana"/>
          <w:sz w:val="18"/>
          <w:szCs w:val="18"/>
        </w:rPr>
        <w:tab/>
      </w:r>
      <w:r w:rsidRPr="00A717B9">
        <w:rPr>
          <w:rFonts w:ascii="Verdana" w:hAnsi="Verdana"/>
          <w:sz w:val="18"/>
          <w:szCs w:val="18"/>
        </w:rPr>
        <w:tab/>
        <w:t>:</w:t>
      </w:r>
      <w:r w:rsidRPr="00A717B9">
        <w:rPr>
          <w:rFonts w:ascii="Verdana" w:hAnsi="Verdana"/>
          <w:sz w:val="18"/>
          <w:szCs w:val="18"/>
        </w:rPr>
        <w:tab/>
        <w:t>Trainee-Network Engineer.</w:t>
      </w:r>
    </w:p>
    <w:p w14:paraId="1E374BFE" w14:textId="77777777" w:rsidR="00854C45" w:rsidRPr="00A717B9" w:rsidRDefault="001717DB" w:rsidP="00DA78F5">
      <w:pPr>
        <w:spacing w:line="240" w:lineRule="auto"/>
        <w:ind w:firstLine="706"/>
        <w:jc w:val="both"/>
        <w:rPr>
          <w:rFonts w:ascii="Verdana" w:hAnsi="Verdana"/>
          <w:sz w:val="18"/>
          <w:szCs w:val="18"/>
        </w:rPr>
      </w:pPr>
      <w:r w:rsidRPr="00A717B9">
        <w:rPr>
          <w:rFonts w:ascii="Verdana" w:hAnsi="Verdana"/>
          <w:sz w:val="18"/>
          <w:szCs w:val="18"/>
        </w:rPr>
        <w:t>Period</w:t>
      </w:r>
      <w:r w:rsidRPr="00A717B9">
        <w:rPr>
          <w:rFonts w:ascii="Verdana" w:hAnsi="Verdana"/>
          <w:sz w:val="18"/>
          <w:szCs w:val="18"/>
        </w:rPr>
        <w:tab/>
      </w:r>
      <w:r w:rsidRPr="00A717B9">
        <w:rPr>
          <w:rFonts w:ascii="Verdana" w:hAnsi="Verdana"/>
          <w:sz w:val="18"/>
          <w:szCs w:val="18"/>
        </w:rPr>
        <w:tab/>
      </w:r>
      <w:r w:rsidRPr="00A717B9">
        <w:rPr>
          <w:rFonts w:ascii="Verdana" w:hAnsi="Verdana"/>
          <w:sz w:val="18"/>
          <w:szCs w:val="18"/>
        </w:rPr>
        <w:tab/>
      </w:r>
      <w:r w:rsidRPr="00A717B9">
        <w:rPr>
          <w:rFonts w:ascii="Verdana" w:hAnsi="Verdana"/>
          <w:sz w:val="18"/>
          <w:szCs w:val="18"/>
        </w:rPr>
        <w:tab/>
        <w:t>:</w:t>
      </w:r>
      <w:r w:rsidRPr="00A717B9">
        <w:rPr>
          <w:rFonts w:ascii="Verdana" w:hAnsi="Verdana"/>
          <w:sz w:val="18"/>
          <w:szCs w:val="18"/>
        </w:rPr>
        <w:tab/>
        <w:t xml:space="preserve">Mar 2014 </w:t>
      </w:r>
      <w:r w:rsidR="00786842">
        <w:rPr>
          <w:rFonts w:ascii="Verdana" w:hAnsi="Verdana"/>
          <w:sz w:val="18"/>
          <w:szCs w:val="18"/>
        </w:rPr>
        <w:t>to</w:t>
      </w:r>
      <w:r w:rsidRPr="00A717B9">
        <w:rPr>
          <w:rFonts w:ascii="Verdana" w:hAnsi="Verdana"/>
          <w:sz w:val="18"/>
          <w:szCs w:val="18"/>
        </w:rPr>
        <w:t xml:space="preserve"> Nov 2015.</w:t>
      </w:r>
      <w:r w:rsidR="001017D7" w:rsidRPr="00A717B9">
        <w:rPr>
          <w:rFonts w:ascii="Verdana" w:hAnsi="Verdana" w:cs="Verdana"/>
          <w:b/>
          <w:bCs/>
          <w:kern w:val="1"/>
          <w:sz w:val="18"/>
          <w:szCs w:val="18"/>
        </w:rPr>
        <w:tab/>
      </w:r>
    </w:p>
    <w:p w14:paraId="4A6B0B11" w14:textId="77777777" w:rsidR="009542CC" w:rsidRDefault="009542CC" w:rsidP="007E2193">
      <w:pPr>
        <w:widowControl w:val="0"/>
        <w:tabs>
          <w:tab w:val="left" w:pos="450"/>
        </w:tabs>
        <w:autoSpaceDE w:val="0"/>
        <w:spacing w:after="0" w:line="360" w:lineRule="auto"/>
        <w:rPr>
          <w:rFonts w:ascii="Verdana" w:hAnsi="Verdana" w:cs="Verdana"/>
          <w:b/>
          <w:bCs/>
          <w:kern w:val="1"/>
          <w:sz w:val="18"/>
          <w:szCs w:val="18"/>
        </w:rPr>
      </w:pPr>
    </w:p>
    <w:p w14:paraId="07946312" w14:textId="77777777" w:rsidR="009A3E5B" w:rsidRPr="00A717B9" w:rsidRDefault="009A3E5B" w:rsidP="007E2193">
      <w:pPr>
        <w:widowControl w:val="0"/>
        <w:tabs>
          <w:tab w:val="left" w:pos="450"/>
        </w:tabs>
        <w:autoSpaceDE w:val="0"/>
        <w:spacing w:after="0" w:line="360" w:lineRule="auto"/>
        <w:rPr>
          <w:rFonts w:ascii="Verdana" w:hAnsi="Verdana" w:cs="Verdana"/>
          <w:b/>
          <w:bCs/>
          <w:kern w:val="1"/>
          <w:sz w:val="18"/>
          <w:szCs w:val="18"/>
        </w:rPr>
      </w:pPr>
      <w:r w:rsidRPr="00A717B9">
        <w:rPr>
          <w:rFonts w:ascii="Verdana" w:hAnsi="Verdana" w:cs="Verdana"/>
          <w:b/>
          <w:bCs/>
          <w:kern w:val="1"/>
          <w:sz w:val="18"/>
          <w:szCs w:val="18"/>
        </w:rPr>
        <w:t>Roles and Responsibilities</w:t>
      </w:r>
    </w:p>
    <w:p w14:paraId="62A95F7C" w14:textId="77777777" w:rsidR="00DE0352" w:rsidRPr="00A717B9" w:rsidRDefault="00DE0352" w:rsidP="007E2193">
      <w:pPr>
        <w:widowControl w:val="0"/>
        <w:tabs>
          <w:tab w:val="left" w:pos="450"/>
        </w:tabs>
        <w:autoSpaceDE w:val="0"/>
        <w:spacing w:after="0" w:line="360" w:lineRule="auto"/>
        <w:rPr>
          <w:rFonts w:ascii="Verdana" w:hAnsi="Verdana" w:cs="Verdana"/>
          <w:kern w:val="1"/>
          <w:sz w:val="18"/>
          <w:szCs w:val="18"/>
        </w:rPr>
      </w:pPr>
    </w:p>
    <w:p w14:paraId="16C10FDC" w14:textId="77777777" w:rsidR="009A3E5B" w:rsidRPr="00A717B9" w:rsidRDefault="009A3E5B" w:rsidP="007E2193">
      <w:pPr>
        <w:widowControl w:val="0"/>
        <w:numPr>
          <w:ilvl w:val="0"/>
          <w:numId w:val="4"/>
        </w:numPr>
        <w:tabs>
          <w:tab w:val="left" w:pos="450"/>
        </w:tabs>
        <w:autoSpaceDE w:val="0"/>
        <w:spacing w:after="0" w:line="360" w:lineRule="auto"/>
        <w:rPr>
          <w:rFonts w:ascii="Verdana" w:hAnsi="Verdana" w:cs="Verdana"/>
          <w:kern w:val="1"/>
          <w:sz w:val="18"/>
          <w:szCs w:val="18"/>
        </w:rPr>
      </w:pPr>
      <w:r w:rsidRPr="00A717B9">
        <w:rPr>
          <w:rFonts w:ascii="Verdana" w:hAnsi="Verdana" w:cs="Verdana"/>
          <w:kern w:val="1"/>
          <w:sz w:val="18"/>
          <w:szCs w:val="18"/>
        </w:rPr>
        <w:t xml:space="preserve">Installing and managing </w:t>
      </w:r>
      <w:r w:rsidRPr="00A717B9">
        <w:rPr>
          <w:rFonts w:ascii="Verdana" w:hAnsi="Verdana" w:cs="Verdana"/>
          <w:b/>
          <w:kern w:val="1"/>
          <w:sz w:val="18"/>
          <w:szCs w:val="18"/>
        </w:rPr>
        <w:t>Linux servers</w:t>
      </w:r>
      <w:r w:rsidRPr="00A717B9">
        <w:rPr>
          <w:rFonts w:ascii="Verdana" w:hAnsi="Verdana" w:cs="Verdana"/>
          <w:kern w:val="1"/>
          <w:sz w:val="18"/>
          <w:szCs w:val="18"/>
        </w:rPr>
        <w:t>.</w:t>
      </w:r>
    </w:p>
    <w:p w14:paraId="078A2F69" w14:textId="77777777" w:rsidR="00170335" w:rsidRPr="00A717B9" w:rsidRDefault="00170335" w:rsidP="007E2193">
      <w:pPr>
        <w:widowControl w:val="0"/>
        <w:numPr>
          <w:ilvl w:val="0"/>
          <w:numId w:val="4"/>
        </w:numPr>
        <w:tabs>
          <w:tab w:val="left" w:pos="450"/>
        </w:tabs>
        <w:autoSpaceDE w:val="0"/>
        <w:spacing w:after="0" w:line="360" w:lineRule="auto"/>
        <w:rPr>
          <w:rFonts w:ascii="Verdana" w:hAnsi="Verdana" w:cs="Verdana"/>
          <w:kern w:val="1"/>
          <w:sz w:val="18"/>
          <w:szCs w:val="18"/>
        </w:rPr>
      </w:pPr>
      <w:r w:rsidRPr="00A717B9">
        <w:rPr>
          <w:rFonts w:ascii="Verdana" w:hAnsi="Verdana" w:cs="Verdana"/>
          <w:kern w:val="1"/>
          <w:sz w:val="18"/>
          <w:szCs w:val="18"/>
        </w:rPr>
        <w:t>Installation of windows xp,7,8,10 and software management in them.</w:t>
      </w:r>
    </w:p>
    <w:p w14:paraId="5B49835E" w14:textId="77777777" w:rsidR="00170335" w:rsidRPr="00A717B9" w:rsidRDefault="00170335" w:rsidP="007E2193">
      <w:pPr>
        <w:widowControl w:val="0"/>
        <w:numPr>
          <w:ilvl w:val="0"/>
          <w:numId w:val="4"/>
        </w:numPr>
        <w:tabs>
          <w:tab w:val="left" w:pos="450"/>
        </w:tabs>
        <w:autoSpaceDE w:val="0"/>
        <w:spacing w:after="0" w:line="360" w:lineRule="auto"/>
        <w:rPr>
          <w:rFonts w:ascii="Verdana" w:hAnsi="Verdana" w:cs="Verdana"/>
          <w:kern w:val="1"/>
          <w:sz w:val="18"/>
          <w:szCs w:val="18"/>
        </w:rPr>
      </w:pPr>
      <w:r w:rsidRPr="00A717B9">
        <w:rPr>
          <w:rFonts w:ascii="Verdana" w:hAnsi="Verdana" w:cs="Verdana"/>
          <w:kern w:val="1"/>
          <w:sz w:val="18"/>
          <w:szCs w:val="18"/>
        </w:rPr>
        <w:t xml:space="preserve">Performing system Administration tasks like maintaining and monitoring </w:t>
      </w:r>
      <w:r w:rsidR="00B27706" w:rsidRPr="00A717B9">
        <w:rPr>
          <w:rFonts w:ascii="Verdana" w:hAnsi="Verdana" w:cs="Verdana"/>
          <w:kern w:val="1"/>
          <w:sz w:val="18"/>
          <w:szCs w:val="18"/>
        </w:rPr>
        <w:t>day-to-day</w:t>
      </w:r>
      <w:r w:rsidRPr="00A717B9">
        <w:rPr>
          <w:rFonts w:ascii="Verdana" w:hAnsi="Verdana" w:cs="Verdana"/>
          <w:kern w:val="1"/>
          <w:sz w:val="18"/>
          <w:szCs w:val="18"/>
        </w:rPr>
        <w:t xml:space="preserve"> </w:t>
      </w:r>
      <w:r w:rsidR="008E216E" w:rsidRPr="00A717B9">
        <w:rPr>
          <w:rFonts w:ascii="Verdana" w:hAnsi="Verdana" w:cs="Verdana"/>
          <w:kern w:val="1"/>
          <w:sz w:val="18"/>
          <w:szCs w:val="18"/>
        </w:rPr>
        <w:t>activities</w:t>
      </w:r>
      <w:r w:rsidRPr="00A717B9">
        <w:rPr>
          <w:rFonts w:ascii="Verdana" w:hAnsi="Verdana" w:cs="Verdana"/>
          <w:kern w:val="1"/>
          <w:sz w:val="18"/>
          <w:szCs w:val="18"/>
        </w:rPr>
        <w:t xml:space="preserve">. </w:t>
      </w:r>
    </w:p>
    <w:p w14:paraId="2E419E24" w14:textId="77777777" w:rsidR="009A3E5B" w:rsidRPr="00876436" w:rsidRDefault="009A3E5B" w:rsidP="007E2193">
      <w:pPr>
        <w:widowControl w:val="0"/>
        <w:numPr>
          <w:ilvl w:val="0"/>
          <w:numId w:val="4"/>
        </w:numPr>
        <w:tabs>
          <w:tab w:val="left" w:pos="450"/>
        </w:tabs>
        <w:autoSpaceDE w:val="0"/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A717B9">
        <w:rPr>
          <w:rFonts w:ascii="Verdana" w:hAnsi="Verdana" w:cs="Verdana"/>
          <w:kern w:val="1"/>
          <w:sz w:val="18"/>
          <w:szCs w:val="18"/>
        </w:rPr>
        <w:t>Writing required shell scripts when needed.</w:t>
      </w:r>
    </w:p>
    <w:p w14:paraId="265CA19F" w14:textId="77777777" w:rsidR="00876436" w:rsidRPr="00876436" w:rsidRDefault="00876436" w:rsidP="00876436">
      <w:pPr>
        <w:numPr>
          <w:ilvl w:val="0"/>
          <w:numId w:val="4"/>
        </w:numPr>
        <w:spacing w:after="120" w:line="360" w:lineRule="auto"/>
        <w:jc w:val="both"/>
      </w:pPr>
      <w:r>
        <w:rPr>
          <w:rFonts w:ascii="Verdana" w:hAnsi="Verdana" w:cs="Verdana"/>
          <w:sz w:val="18"/>
          <w:szCs w:val="18"/>
        </w:rPr>
        <w:lastRenderedPageBreak/>
        <w:t>Configuring the network cables, crimping the cables as per the need like straight and cross cables etc.</w:t>
      </w:r>
    </w:p>
    <w:p w14:paraId="4AB122BC" w14:textId="77777777" w:rsidR="00876436" w:rsidRPr="00876436" w:rsidRDefault="00876436" w:rsidP="00876436">
      <w:pPr>
        <w:numPr>
          <w:ilvl w:val="0"/>
          <w:numId w:val="4"/>
        </w:numPr>
        <w:spacing w:after="120" w:line="360" w:lineRule="auto"/>
        <w:jc w:val="both"/>
      </w:pPr>
      <w:r w:rsidRPr="00A717B9">
        <w:rPr>
          <w:rFonts w:ascii="Verdana" w:hAnsi="Verdana" w:cs="Verdana"/>
          <w:sz w:val="18"/>
          <w:szCs w:val="18"/>
        </w:rPr>
        <w:t>Package management using yum, rpm and apt-get.</w:t>
      </w:r>
    </w:p>
    <w:p w14:paraId="088E5533" w14:textId="77777777" w:rsidR="009A3E5B" w:rsidRPr="00A717B9" w:rsidRDefault="009A3E5B" w:rsidP="007E2193">
      <w:pPr>
        <w:widowControl w:val="0"/>
        <w:numPr>
          <w:ilvl w:val="0"/>
          <w:numId w:val="4"/>
        </w:numPr>
        <w:tabs>
          <w:tab w:val="left" w:pos="450"/>
        </w:tabs>
        <w:autoSpaceDE w:val="0"/>
        <w:spacing w:after="0" w:line="360" w:lineRule="auto"/>
        <w:rPr>
          <w:rFonts w:ascii="Verdana" w:hAnsi="Verdana" w:cs="Verdana"/>
          <w:kern w:val="1"/>
          <w:sz w:val="18"/>
          <w:szCs w:val="18"/>
        </w:rPr>
      </w:pPr>
      <w:r w:rsidRPr="00A717B9">
        <w:rPr>
          <w:rFonts w:ascii="Verdana" w:hAnsi="Verdana" w:cs="Verdana"/>
          <w:kern w:val="1"/>
          <w:sz w:val="18"/>
          <w:szCs w:val="18"/>
        </w:rPr>
        <w:t xml:space="preserve">Installing and </w:t>
      </w:r>
      <w:r w:rsidR="008E216E" w:rsidRPr="00A717B9">
        <w:rPr>
          <w:rFonts w:ascii="Verdana" w:hAnsi="Verdana" w:cs="Verdana"/>
          <w:kern w:val="1"/>
          <w:sz w:val="18"/>
          <w:szCs w:val="18"/>
        </w:rPr>
        <w:t>configuring</w:t>
      </w:r>
      <w:r w:rsidRPr="00A717B9">
        <w:rPr>
          <w:rFonts w:ascii="Verdana" w:hAnsi="Verdana" w:cs="Verdana"/>
          <w:kern w:val="1"/>
          <w:sz w:val="18"/>
          <w:szCs w:val="18"/>
        </w:rPr>
        <w:t xml:space="preserve"> servers like FTP, Apache, MySQL, VNC server.</w:t>
      </w:r>
    </w:p>
    <w:p w14:paraId="57674344" w14:textId="77777777" w:rsidR="009A3E5B" w:rsidRPr="00A717B9" w:rsidRDefault="00170335" w:rsidP="007E2193">
      <w:pPr>
        <w:widowControl w:val="0"/>
        <w:numPr>
          <w:ilvl w:val="0"/>
          <w:numId w:val="4"/>
        </w:numPr>
        <w:autoSpaceDE w:val="0"/>
        <w:spacing w:after="0" w:line="360" w:lineRule="auto"/>
        <w:jc w:val="both"/>
        <w:rPr>
          <w:rFonts w:ascii="Verdana" w:hAnsi="Verdana" w:cs="Verdana"/>
          <w:kern w:val="1"/>
          <w:sz w:val="18"/>
          <w:szCs w:val="18"/>
        </w:rPr>
      </w:pPr>
      <w:r w:rsidRPr="00A717B9">
        <w:rPr>
          <w:rFonts w:ascii="Verdana" w:hAnsi="Verdana" w:cs="Verdana"/>
          <w:kern w:val="1"/>
          <w:sz w:val="18"/>
          <w:szCs w:val="18"/>
        </w:rPr>
        <w:t>T</w:t>
      </w:r>
      <w:r w:rsidR="009A3E5B" w:rsidRPr="00A717B9">
        <w:rPr>
          <w:rFonts w:ascii="Verdana" w:hAnsi="Verdana" w:cs="Verdana"/>
          <w:kern w:val="1"/>
          <w:sz w:val="18"/>
          <w:szCs w:val="18"/>
        </w:rPr>
        <w:t>roubleshooting and monitoring the VOIP servers in which the application was running.</w:t>
      </w:r>
    </w:p>
    <w:p w14:paraId="2F8C7B52" w14:textId="77777777" w:rsidR="009A3E5B" w:rsidRPr="00A717B9" w:rsidRDefault="009A3E5B" w:rsidP="007E2193">
      <w:pPr>
        <w:widowControl w:val="0"/>
        <w:numPr>
          <w:ilvl w:val="0"/>
          <w:numId w:val="4"/>
        </w:numPr>
        <w:autoSpaceDE w:val="0"/>
        <w:spacing w:after="0" w:line="360" w:lineRule="auto"/>
        <w:jc w:val="both"/>
        <w:rPr>
          <w:rFonts w:ascii="Verdana" w:hAnsi="Verdana" w:cs="Verdana"/>
          <w:kern w:val="1"/>
          <w:sz w:val="18"/>
          <w:szCs w:val="18"/>
        </w:rPr>
      </w:pPr>
      <w:r w:rsidRPr="00A717B9">
        <w:rPr>
          <w:rFonts w:ascii="Verdana" w:hAnsi="Verdana" w:cs="Verdana"/>
          <w:kern w:val="1"/>
          <w:sz w:val="18"/>
          <w:szCs w:val="18"/>
        </w:rPr>
        <w:t>Managing users by creating, modifying their properties and deleting them.</w:t>
      </w:r>
    </w:p>
    <w:p w14:paraId="3B63B6AE" w14:textId="77777777" w:rsidR="009A3E5B" w:rsidRPr="00A717B9" w:rsidRDefault="009A3E5B" w:rsidP="007E2193">
      <w:pPr>
        <w:widowControl w:val="0"/>
        <w:numPr>
          <w:ilvl w:val="0"/>
          <w:numId w:val="4"/>
        </w:numPr>
        <w:autoSpaceDE w:val="0"/>
        <w:spacing w:after="0" w:line="360" w:lineRule="auto"/>
        <w:jc w:val="both"/>
        <w:rPr>
          <w:rFonts w:ascii="Verdana" w:hAnsi="Verdana" w:cs="Verdana"/>
          <w:kern w:val="1"/>
          <w:sz w:val="18"/>
          <w:szCs w:val="18"/>
        </w:rPr>
      </w:pPr>
      <w:r w:rsidRPr="00A717B9">
        <w:rPr>
          <w:rFonts w:ascii="Verdana" w:hAnsi="Verdana" w:cs="Verdana"/>
          <w:kern w:val="1"/>
          <w:sz w:val="18"/>
          <w:szCs w:val="18"/>
        </w:rPr>
        <w:t>Creating partition by using fdisk. Formatting partition by using mkfs.</w:t>
      </w:r>
    </w:p>
    <w:p w14:paraId="7B640C65" w14:textId="77777777" w:rsidR="009A3E5B" w:rsidRPr="00A717B9" w:rsidRDefault="009A3E5B" w:rsidP="007E2193">
      <w:pPr>
        <w:widowControl w:val="0"/>
        <w:numPr>
          <w:ilvl w:val="0"/>
          <w:numId w:val="4"/>
        </w:numPr>
        <w:autoSpaceDE w:val="0"/>
        <w:spacing w:after="0" w:line="360" w:lineRule="auto"/>
        <w:jc w:val="both"/>
        <w:rPr>
          <w:rFonts w:ascii="Verdana" w:hAnsi="Verdana" w:cs="Verdana"/>
          <w:kern w:val="1"/>
          <w:sz w:val="18"/>
          <w:szCs w:val="18"/>
        </w:rPr>
      </w:pPr>
      <w:r w:rsidRPr="00A717B9">
        <w:rPr>
          <w:rFonts w:ascii="Verdana" w:hAnsi="Verdana" w:cs="Verdana"/>
          <w:kern w:val="1"/>
          <w:sz w:val="18"/>
          <w:szCs w:val="18"/>
        </w:rPr>
        <w:t>Managing the hard disk space by using LVM and RAID.</w:t>
      </w:r>
    </w:p>
    <w:p w14:paraId="483C8111" w14:textId="77777777" w:rsidR="009A3E5B" w:rsidRPr="00A717B9" w:rsidRDefault="009A3E5B" w:rsidP="007E2193">
      <w:pPr>
        <w:widowControl w:val="0"/>
        <w:numPr>
          <w:ilvl w:val="0"/>
          <w:numId w:val="4"/>
        </w:numPr>
        <w:autoSpaceDE w:val="0"/>
        <w:spacing w:after="0" w:line="360" w:lineRule="auto"/>
        <w:jc w:val="both"/>
        <w:rPr>
          <w:rFonts w:ascii="Verdana" w:hAnsi="Verdana" w:cs="Verdana"/>
          <w:kern w:val="1"/>
          <w:sz w:val="18"/>
          <w:szCs w:val="18"/>
        </w:rPr>
      </w:pPr>
      <w:r w:rsidRPr="00A717B9">
        <w:rPr>
          <w:rFonts w:ascii="Verdana" w:hAnsi="Verdana" w:cs="Verdana"/>
          <w:kern w:val="1"/>
          <w:sz w:val="18"/>
          <w:szCs w:val="18"/>
        </w:rPr>
        <w:t>Taking backup by compressing size of data using tar and zip.</w:t>
      </w:r>
    </w:p>
    <w:p w14:paraId="5430451D" w14:textId="77777777" w:rsidR="00876436" w:rsidRPr="00876436" w:rsidRDefault="009A3E5B" w:rsidP="00876436">
      <w:pPr>
        <w:widowControl w:val="0"/>
        <w:numPr>
          <w:ilvl w:val="0"/>
          <w:numId w:val="4"/>
        </w:numPr>
        <w:autoSpaceDE w:val="0"/>
        <w:spacing w:after="0" w:line="360" w:lineRule="auto"/>
        <w:jc w:val="both"/>
      </w:pPr>
      <w:r w:rsidRPr="00A717B9">
        <w:rPr>
          <w:rFonts w:ascii="Verdana" w:hAnsi="Verdana" w:cs="Verdana"/>
          <w:kern w:val="1"/>
          <w:sz w:val="18"/>
          <w:szCs w:val="18"/>
        </w:rPr>
        <w:t xml:space="preserve">Taking MySQL </w:t>
      </w:r>
      <w:r w:rsidR="00786842" w:rsidRPr="00A717B9">
        <w:rPr>
          <w:rFonts w:ascii="Verdana" w:hAnsi="Verdana" w:cs="Verdana"/>
          <w:kern w:val="1"/>
          <w:sz w:val="18"/>
          <w:szCs w:val="18"/>
        </w:rPr>
        <w:t>backup</w:t>
      </w:r>
      <w:r w:rsidR="00786842">
        <w:rPr>
          <w:rFonts w:ascii="Verdana" w:hAnsi="Verdana" w:cs="Verdana"/>
          <w:kern w:val="1"/>
          <w:sz w:val="18"/>
          <w:szCs w:val="18"/>
        </w:rPr>
        <w:t>s</w:t>
      </w:r>
      <w:r w:rsidRPr="00A717B9">
        <w:rPr>
          <w:rFonts w:ascii="Verdana" w:hAnsi="Verdana" w:cs="Verdana"/>
          <w:kern w:val="1"/>
          <w:sz w:val="18"/>
          <w:szCs w:val="18"/>
        </w:rPr>
        <w:t xml:space="preserve"> and restoring them</w:t>
      </w:r>
    </w:p>
    <w:p w14:paraId="5AD83E81" w14:textId="77777777" w:rsidR="0050142C" w:rsidRPr="00A717B9" w:rsidRDefault="009A3E5B" w:rsidP="007E2193">
      <w:pPr>
        <w:widowControl w:val="0"/>
        <w:numPr>
          <w:ilvl w:val="0"/>
          <w:numId w:val="4"/>
        </w:numPr>
        <w:autoSpaceDE w:val="0"/>
        <w:spacing w:after="0" w:line="360" w:lineRule="auto"/>
        <w:jc w:val="both"/>
        <w:rPr>
          <w:rFonts w:ascii="Verdana" w:hAnsi="Verdana" w:cs="Verdana"/>
          <w:kern w:val="1"/>
          <w:sz w:val="18"/>
          <w:szCs w:val="18"/>
        </w:rPr>
      </w:pPr>
      <w:r w:rsidRPr="00A717B9">
        <w:rPr>
          <w:rFonts w:ascii="Verdana" w:hAnsi="Verdana" w:cs="Verdana"/>
          <w:kern w:val="1"/>
          <w:sz w:val="18"/>
          <w:szCs w:val="18"/>
        </w:rPr>
        <w:t>Installing and configuring Nagios server and client for email alerts and troubleshoot Nagios alerts.</w:t>
      </w:r>
    </w:p>
    <w:p w14:paraId="34E2B3F4" w14:textId="77777777" w:rsidR="009A3E5B" w:rsidRPr="00A717B9" w:rsidRDefault="009A3E5B" w:rsidP="007E2193">
      <w:pPr>
        <w:widowControl w:val="0"/>
        <w:tabs>
          <w:tab w:val="left" w:pos="450"/>
        </w:tabs>
        <w:autoSpaceDE w:val="0"/>
        <w:spacing w:after="0" w:line="360" w:lineRule="auto"/>
        <w:rPr>
          <w:rFonts w:ascii="Verdana" w:hAnsi="Verdana" w:cs="Verdana"/>
          <w:kern w:val="1"/>
          <w:sz w:val="18"/>
          <w:szCs w:val="18"/>
        </w:rPr>
      </w:pPr>
    </w:p>
    <w:p w14:paraId="781E705A" w14:textId="77777777" w:rsidR="009A3E5B" w:rsidRPr="00A717B9" w:rsidRDefault="009A3E5B" w:rsidP="007E2193">
      <w:pPr>
        <w:widowControl w:val="0"/>
        <w:tabs>
          <w:tab w:val="left" w:pos="450"/>
        </w:tabs>
        <w:autoSpaceDE w:val="0"/>
        <w:spacing w:after="0" w:line="360" w:lineRule="auto"/>
        <w:rPr>
          <w:rFonts w:ascii="Verdana" w:hAnsi="Verdana" w:cs="Verdana"/>
          <w:kern w:val="1"/>
          <w:sz w:val="18"/>
          <w:szCs w:val="18"/>
        </w:rPr>
      </w:pPr>
      <w:r w:rsidRPr="00A717B9">
        <w:rPr>
          <w:rFonts w:ascii="Verdana" w:hAnsi="Verdana" w:cs="Verdana"/>
          <w:b/>
          <w:kern w:val="1"/>
          <w:sz w:val="18"/>
          <w:szCs w:val="18"/>
        </w:rPr>
        <w:t>PERSONAL DETAILS</w:t>
      </w:r>
    </w:p>
    <w:p w14:paraId="42C92F4C" w14:textId="77777777" w:rsidR="009A3E5B" w:rsidRPr="00A717B9" w:rsidRDefault="009A3E5B" w:rsidP="00EC0BB7">
      <w:pPr>
        <w:widowControl w:val="0"/>
        <w:tabs>
          <w:tab w:val="left" w:pos="450"/>
        </w:tabs>
        <w:autoSpaceDE w:val="0"/>
        <w:spacing w:after="0" w:line="360" w:lineRule="auto"/>
        <w:ind w:left="706"/>
        <w:rPr>
          <w:rFonts w:ascii="Verdana" w:hAnsi="Verdana" w:cs="Verdana"/>
          <w:kern w:val="1"/>
          <w:sz w:val="18"/>
          <w:szCs w:val="18"/>
        </w:rPr>
      </w:pPr>
      <w:r w:rsidRPr="00A717B9">
        <w:rPr>
          <w:rFonts w:ascii="Verdana" w:hAnsi="Verdana" w:cs="Verdana"/>
          <w:kern w:val="1"/>
          <w:sz w:val="18"/>
          <w:szCs w:val="18"/>
        </w:rPr>
        <w:t>Name</w:t>
      </w:r>
      <w:r w:rsidRPr="00A717B9">
        <w:rPr>
          <w:rFonts w:ascii="Verdana" w:hAnsi="Verdana" w:cs="Verdana"/>
          <w:kern w:val="1"/>
          <w:sz w:val="18"/>
          <w:szCs w:val="18"/>
        </w:rPr>
        <w:tab/>
      </w:r>
      <w:r w:rsidRPr="00A717B9">
        <w:rPr>
          <w:rFonts w:ascii="Verdana" w:hAnsi="Verdana" w:cs="Verdana"/>
          <w:kern w:val="1"/>
          <w:sz w:val="18"/>
          <w:szCs w:val="18"/>
        </w:rPr>
        <w:tab/>
        <w:t>:</w:t>
      </w:r>
      <w:r w:rsidRPr="00A717B9">
        <w:rPr>
          <w:rFonts w:ascii="Verdana" w:hAnsi="Verdana" w:cs="Verdana"/>
          <w:kern w:val="1"/>
          <w:sz w:val="18"/>
          <w:szCs w:val="18"/>
        </w:rPr>
        <w:tab/>
        <w:t>Suragani Janakiram</w:t>
      </w:r>
    </w:p>
    <w:p w14:paraId="3B28412A" w14:textId="77777777" w:rsidR="009A3E5B" w:rsidRPr="00A717B9" w:rsidRDefault="009A3E5B" w:rsidP="00EC0BB7">
      <w:pPr>
        <w:widowControl w:val="0"/>
        <w:tabs>
          <w:tab w:val="left" w:pos="450"/>
        </w:tabs>
        <w:autoSpaceDE w:val="0"/>
        <w:spacing w:after="0" w:line="360" w:lineRule="auto"/>
        <w:ind w:left="706"/>
        <w:rPr>
          <w:rFonts w:ascii="Verdana" w:hAnsi="Verdana" w:cs="Verdana"/>
          <w:kern w:val="1"/>
          <w:sz w:val="18"/>
          <w:szCs w:val="18"/>
        </w:rPr>
      </w:pPr>
      <w:r w:rsidRPr="00A717B9">
        <w:rPr>
          <w:rFonts w:ascii="Verdana" w:hAnsi="Verdana" w:cs="Verdana"/>
          <w:kern w:val="1"/>
          <w:sz w:val="18"/>
          <w:szCs w:val="18"/>
        </w:rPr>
        <w:t>Father Name</w:t>
      </w:r>
      <w:r w:rsidRPr="00A717B9">
        <w:rPr>
          <w:rFonts w:ascii="Verdana" w:hAnsi="Verdana" w:cs="Verdana"/>
          <w:kern w:val="1"/>
          <w:sz w:val="18"/>
          <w:szCs w:val="18"/>
        </w:rPr>
        <w:tab/>
        <w:t>:</w:t>
      </w:r>
      <w:r w:rsidRPr="00A717B9">
        <w:rPr>
          <w:rFonts w:ascii="Verdana" w:hAnsi="Verdana" w:cs="Verdana"/>
          <w:kern w:val="1"/>
          <w:sz w:val="18"/>
          <w:szCs w:val="18"/>
        </w:rPr>
        <w:tab/>
        <w:t>S. Narasimharao</w:t>
      </w:r>
    </w:p>
    <w:p w14:paraId="1258B7D6" w14:textId="77777777" w:rsidR="009A3E5B" w:rsidRPr="00A717B9" w:rsidRDefault="009A3E5B" w:rsidP="00EC0BB7">
      <w:pPr>
        <w:widowControl w:val="0"/>
        <w:tabs>
          <w:tab w:val="left" w:pos="450"/>
        </w:tabs>
        <w:autoSpaceDE w:val="0"/>
        <w:spacing w:after="0" w:line="360" w:lineRule="auto"/>
        <w:ind w:left="706"/>
        <w:rPr>
          <w:rFonts w:ascii="Verdana" w:hAnsi="Verdana" w:cs="Verdana"/>
          <w:kern w:val="1"/>
          <w:sz w:val="18"/>
          <w:szCs w:val="18"/>
        </w:rPr>
      </w:pPr>
      <w:r w:rsidRPr="00A717B9">
        <w:rPr>
          <w:rFonts w:ascii="Verdana" w:hAnsi="Verdana" w:cs="Verdana"/>
          <w:kern w:val="1"/>
          <w:sz w:val="18"/>
          <w:szCs w:val="18"/>
        </w:rPr>
        <w:t>Sex</w:t>
      </w:r>
      <w:r w:rsidRPr="00A717B9">
        <w:rPr>
          <w:rFonts w:ascii="Verdana" w:hAnsi="Verdana" w:cs="Verdana"/>
          <w:kern w:val="1"/>
          <w:sz w:val="18"/>
          <w:szCs w:val="18"/>
        </w:rPr>
        <w:tab/>
      </w:r>
      <w:r w:rsidRPr="00A717B9">
        <w:rPr>
          <w:rFonts w:ascii="Verdana" w:hAnsi="Verdana" w:cs="Verdana"/>
          <w:kern w:val="1"/>
          <w:sz w:val="18"/>
          <w:szCs w:val="18"/>
        </w:rPr>
        <w:tab/>
        <w:t>:</w:t>
      </w:r>
      <w:r w:rsidRPr="00A717B9">
        <w:rPr>
          <w:rFonts w:ascii="Verdana" w:hAnsi="Verdana" w:cs="Verdana"/>
          <w:kern w:val="1"/>
          <w:sz w:val="18"/>
          <w:szCs w:val="18"/>
        </w:rPr>
        <w:tab/>
        <w:t>Male</w:t>
      </w:r>
    </w:p>
    <w:p w14:paraId="70913C78" w14:textId="77777777" w:rsidR="009A3E5B" w:rsidRPr="00A717B9" w:rsidRDefault="009A3E5B" w:rsidP="00EC0BB7">
      <w:pPr>
        <w:widowControl w:val="0"/>
        <w:tabs>
          <w:tab w:val="left" w:pos="450"/>
        </w:tabs>
        <w:autoSpaceDE w:val="0"/>
        <w:spacing w:after="0" w:line="360" w:lineRule="auto"/>
        <w:ind w:left="706"/>
        <w:rPr>
          <w:rFonts w:ascii="Verdana" w:hAnsi="Verdana" w:cs="Verdana"/>
          <w:kern w:val="1"/>
          <w:sz w:val="18"/>
          <w:szCs w:val="18"/>
        </w:rPr>
      </w:pPr>
      <w:r w:rsidRPr="00A717B9">
        <w:rPr>
          <w:rFonts w:ascii="Verdana" w:hAnsi="Verdana" w:cs="Verdana"/>
          <w:kern w:val="1"/>
          <w:sz w:val="18"/>
          <w:szCs w:val="18"/>
        </w:rPr>
        <w:t>Marital Status</w:t>
      </w:r>
      <w:r w:rsidRPr="00A717B9">
        <w:rPr>
          <w:rFonts w:ascii="Verdana" w:hAnsi="Verdana" w:cs="Verdana"/>
          <w:kern w:val="1"/>
          <w:sz w:val="18"/>
          <w:szCs w:val="18"/>
        </w:rPr>
        <w:tab/>
        <w:t>:</w:t>
      </w:r>
      <w:r w:rsidRPr="00A717B9">
        <w:rPr>
          <w:rFonts w:ascii="Verdana" w:hAnsi="Verdana" w:cs="Verdana"/>
          <w:kern w:val="1"/>
          <w:sz w:val="18"/>
          <w:szCs w:val="18"/>
        </w:rPr>
        <w:tab/>
      </w:r>
      <w:r w:rsidR="00A232D1" w:rsidRPr="00A717B9">
        <w:rPr>
          <w:rFonts w:ascii="Verdana" w:hAnsi="Verdana" w:cs="Verdana"/>
          <w:kern w:val="1"/>
          <w:sz w:val="18"/>
          <w:szCs w:val="18"/>
        </w:rPr>
        <w:t>Married</w:t>
      </w:r>
    </w:p>
    <w:p w14:paraId="0EC9BC7C" w14:textId="77777777" w:rsidR="009A3E5B" w:rsidRPr="00A717B9" w:rsidRDefault="009A3E5B" w:rsidP="00EC0BB7">
      <w:pPr>
        <w:widowControl w:val="0"/>
        <w:tabs>
          <w:tab w:val="left" w:pos="450"/>
        </w:tabs>
        <w:autoSpaceDE w:val="0"/>
        <w:spacing w:after="0" w:line="360" w:lineRule="auto"/>
        <w:ind w:left="706"/>
        <w:rPr>
          <w:rFonts w:ascii="Verdana" w:hAnsi="Verdana" w:cs="Verdana"/>
          <w:kern w:val="1"/>
          <w:sz w:val="18"/>
          <w:szCs w:val="18"/>
        </w:rPr>
      </w:pPr>
      <w:r w:rsidRPr="00A717B9">
        <w:rPr>
          <w:rFonts w:ascii="Verdana" w:hAnsi="Verdana" w:cs="Verdana"/>
          <w:kern w:val="1"/>
          <w:sz w:val="18"/>
          <w:szCs w:val="18"/>
        </w:rPr>
        <w:t>Nationality</w:t>
      </w:r>
      <w:r w:rsidRPr="00A717B9">
        <w:rPr>
          <w:rFonts w:ascii="Verdana" w:hAnsi="Verdana" w:cs="Verdana"/>
          <w:kern w:val="1"/>
          <w:sz w:val="18"/>
          <w:szCs w:val="18"/>
        </w:rPr>
        <w:tab/>
        <w:t>:</w:t>
      </w:r>
      <w:r w:rsidRPr="00A717B9">
        <w:rPr>
          <w:rFonts w:ascii="Verdana" w:hAnsi="Verdana" w:cs="Verdana"/>
          <w:kern w:val="1"/>
          <w:sz w:val="18"/>
          <w:szCs w:val="18"/>
        </w:rPr>
        <w:tab/>
        <w:t>Indian</w:t>
      </w:r>
    </w:p>
    <w:p w14:paraId="6C50A24F" w14:textId="77777777" w:rsidR="009A3E5B" w:rsidRPr="00A717B9" w:rsidRDefault="009A3E5B" w:rsidP="00EC0BB7">
      <w:pPr>
        <w:widowControl w:val="0"/>
        <w:tabs>
          <w:tab w:val="left" w:pos="450"/>
        </w:tabs>
        <w:autoSpaceDE w:val="0"/>
        <w:spacing w:after="0" w:line="360" w:lineRule="auto"/>
        <w:ind w:left="706"/>
        <w:rPr>
          <w:rFonts w:ascii="Verdana" w:hAnsi="Verdana" w:cs="Verdana"/>
          <w:kern w:val="1"/>
          <w:sz w:val="18"/>
          <w:szCs w:val="18"/>
        </w:rPr>
      </w:pPr>
      <w:r w:rsidRPr="00A717B9">
        <w:rPr>
          <w:rFonts w:ascii="Verdana" w:hAnsi="Verdana" w:cs="Verdana"/>
          <w:kern w:val="1"/>
          <w:sz w:val="18"/>
          <w:szCs w:val="18"/>
        </w:rPr>
        <w:t>Passport No</w:t>
      </w:r>
      <w:r w:rsidRPr="00A717B9">
        <w:rPr>
          <w:rFonts w:ascii="Verdana" w:hAnsi="Verdana" w:cs="Verdana"/>
          <w:kern w:val="1"/>
          <w:sz w:val="18"/>
          <w:szCs w:val="18"/>
        </w:rPr>
        <w:tab/>
        <w:t>:</w:t>
      </w:r>
      <w:r w:rsidRPr="00A717B9">
        <w:rPr>
          <w:rFonts w:ascii="Verdana" w:hAnsi="Verdana" w:cs="Verdana"/>
          <w:kern w:val="1"/>
          <w:sz w:val="18"/>
          <w:szCs w:val="18"/>
        </w:rPr>
        <w:tab/>
      </w:r>
      <w:r w:rsidR="00EC0BB7">
        <w:rPr>
          <w:rFonts w:ascii="Verdana" w:hAnsi="Verdana" w:cs="Verdana"/>
          <w:kern w:val="1"/>
          <w:sz w:val="18"/>
          <w:szCs w:val="18"/>
        </w:rPr>
        <w:t>W0508182</w:t>
      </w:r>
    </w:p>
    <w:p w14:paraId="6C6F928E" w14:textId="77777777" w:rsidR="00252558" w:rsidRPr="00A717B9" w:rsidRDefault="009A3E5B" w:rsidP="00EC0BB7">
      <w:pPr>
        <w:widowControl w:val="0"/>
        <w:tabs>
          <w:tab w:val="left" w:pos="450"/>
        </w:tabs>
        <w:autoSpaceDE w:val="0"/>
        <w:spacing w:after="0" w:line="360" w:lineRule="auto"/>
        <w:ind w:left="706"/>
        <w:rPr>
          <w:rFonts w:ascii="Verdana" w:hAnsi="Verdana"/>
          <w:sz w:val="18"/>
          <w:szCs w:val="18"/>
        </w:rPr>
      </w:pPr>
      <w:r w:rsidRPr="00A717B9">
        <w:rPr>
          <w:rFonts w:ascii="Verdana" w:hAnsi="Verdana" w:cs="Verdana"/>
          <w:kern w:val="1"/>
          <w:sz w:val="18"/>
          <w:szCs w:val="18"/>
        </w:rPr>
        <w:t>Date Of Birth</w:t>
      </w:r>
      <w:r w:rsidRPr="00A717B9">
        <w:rPr>
          <w:rFonts w:ascii="Verdana" w:hAnsi="Verdana" w:cs="Verdana"/>
          <w:kern w:val="1"/>
          <w:sz w:val="18"/>
          <w:szCs w:val="18"/>
        </w:rPr>
        <w:tab/>
        <w:t>:</w:t>
      </w:r>
      <w:r w:rsidRPr="00A717B9">
        <w:rPr>
          <w:rFonts w:ascii="Verdana" w:hAnsi="Verdana" w:cs="Verdana"/>
          <w:kern w:val="1"/>
          <w:sz w:val="18"/>
          <w:szCs w:val="18"/>
        </w:rPr>
        <w:tab/>
        <w:t>12-11-1992</w:t>
      </w:r>
    </w:p>
    <w:sectPr w:rsidR="00252558" w:rsidRPr="00A717B9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5A36A2" w14:textId="77777777" w:rsidR="002A0C93" w:rsidRDefault="002A0C93">
      <w:pPr>
        <w:spacing w:after="0" w:line="240" w:lineRule="auto"/>
      </w:pPr>
      <w:r>
        <w:separator/>
      </w:r>
    </w:p>
  </w:endnote>
  <w:endnote w:type="continuationSeparator" w:id="0">
    <w:p w14:paraId="1E42AC9B" w14:textId="77777777" w:rsidR="002A0C93" w:rsidRDefault="002A0C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Liberation Sans">
    <w:altName w:val="Arial"/>
    <w:charset w:val="01"/>
    <w:family w:val="swiss"/>
    <w:pitch w:val="variable"/>
  </w:font>
  <w:font w:name="WenQuanYi Zen Hei">
    <w:altName w:val="Calibri"/>
    <w:charset w:val="01"/>
    <w:family w:val="auto"/>
    <w:pitch w:val="variable"/>
  </w:font>
  <w:font w:name="Lohit Devanagari">
    <w:altName w:val="Times New Roman"/>
    <w:charset w:val="01"/>
    <w:family w:val="auto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Liberation Serif">
    <w:altName w:val="Liberation Serif"/>
    <w:charset w:val="80"/>
    <w:family w:val="roman"/>
    <w:pitch w:val="default"/>
    <w:sig w:usb0="E0000AFF" w:usb1="500078FF" w:usb2="00000021" w:usb3="00000000" w:csb0="600001BF" w:csb1="DFF70000"/>
  </w:font>
  <w:font w:name="Nimbus Sans L">
    <w:altName w:val="MS Mincho"/>
    <w:charset w:val="80"/>
    <w:family w:val="auto"/>
    <w:pitch w:val="default"/>
    <w:sig w:usb0="00000001" w:usb1="08070000" w:usb2="00000010" w:usb3="00000000" w:csb0="00020000" w:csb1="00000000"/>
  </w:font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7BAAF" w14:textId="77777777" w:rsidR="007C383F" w:rsidRDefault="007C383F">
    <w:pPr>
      <w:jc w:val="center"/>
      <w:rPr>
        <w:rStyle w:val="Norm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7A4483" w14:textId="77777777" w:rsidR="002A0C93" w:rsidRDefault="002A0C93">
      <w:pPr>
        <w:spacing w:after="0" w:line="240" w:lineRule="auto"/>
      </w:pPr>
      <w:r>
        <w:separator/>
      </w:r>
    </w:p>
  </w:footnote>
  <w:footnote w:type="continuationSeparator" w:id="0">
    <w:p w14:paraId="1CD33503" w14:textId="77777777" w:rsidR="002A0C93" w:rsidRDefault="002A0C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DA8F2" w14:textId="77777777" w:rsidR="007C383F" w:rsidRDefault="007C383F">
    <w:pPr>
      <w:jc w:val="center"/>
      <w:rPr>
        <w:rStyle w:val="Norm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00000003"/>
    <w:multiLevelType w:val="singleLevel"/>
    <w:tmpl w:val="00000003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3" w15:restartNumberingAfterBreak="0">
    <w:nsid w:val="00000004"/>
    <w:multiLevelType w:val="singleLevel"/>
    <w:tmpl w:val="00000004"/>
    <w:name w:val="WW8Num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  <w:kern w:val="1"/>
        <w:sz w:val="20"/>
        <w:szCs w:val="20"/>
      </w:rPr>
    </w:lvl>
  </w:abstractNum>
  <w:abstractNum w:abstractNumId="4" w15:restartNumberingAfterBreak="0">
    <w:nsid w:val="00000005"/>
    <w:multiLevelType w:val="singleLevel"/>
    <w:tmpl w:val="00000005"/>
    <w:name w:val="WW8Num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  <w:kern w:val="1"/>
        <w:sz w:val="20"/>
        <w:szCs w:val="20"/>
      </w:rPr>
    </w:lvl>
  </w:abstractNum>
  <w:abstractNum w:abstractNumId="5" w15:restartNumberingAfterBreak="0">
    <w:nsid w:val="00000006"/>
    <w:multiLevelType w:val="singleLevel"/>
    <w:tmpl w:val="00000006"/>
    <w:name w:val="WW8Num5"/>
    <w:lvl w:ilvl="0">
      <w:start w:val="1"/>
      <w:numFmt w:val="bullet"/>
      <w:lvlText w:val=""/>
      <w:lvlJc w:val="left"/>
      <w:pPr>
        <w:tabs>
          <w:tab w:val="num" w:pos="704"/>
        </w:tabs>
        <w:ind w:left="704" w:hanging="420"/>
      </w:pPr>
      <w:rPr>
        <w:rFonts w:ascii="Wingdings" w:hAnsi="Wingdings" w:cs="Wingdings"/>
        <w:sz w:val="20"/>
        <w:lang w:eastAsia="ar-SA"/>
      </w:rPr>
    </w:lvl>
  </w:abstractNum>
  <w:abstractNum w:abstractNumId="6" w15:restartNumberingAfterBreak="0">
    <w:nsid w:val="00000007"/>
    <w:multiLevelType w:val="singleLevel"/>
    <w:tmpl w:val="00000007"/>
    <w:name w:val="WW8Num6"/>
    <w:lvl w:ilvl="0">
      <w:start w:val="1"/>
      <w:numFmt w:val="bullet"/>
      <w:lvlText w:val=""/>
      <w:lvlJc w:val="left"/>
      <w:pPr>
        <w:tabs>
          <w:tab w:val="num" w:pos="704"/>
        </w:tabs>
        <w:ind w:left="704" w:hanging="420"/>
      </w:pPr>
      <w:rPr>
        <w:rFonts w:ascii="Wingdings" w:hAnsi="Wingdings" w:cs="Wingdings"/>
        <w:kern w:val="1"/>
        <w:sz w:val="20"/>
        <w:szCs w:val="20"/>
      </w:rPr>
    </w:lvl>
  </w:abstractNum>
  <w:abstractNum w:abstractNumId="7" w15:restartNumberingAfterBreak="0">
    <w:nsid w:val="00000008"/>
    <w:multiLevelType w:val="multilevel"/>
    <w:tmpl w:val="00000008"/>
    <w:name w:val="WW8Num7"/>
    <w:lvl w:ilvl="0">
      <w:start w:val="1"/>
      <w:numFmt w:val="bullet"/>
      <w:lvlText w:val=""/>
      <w:lvlJc w:val="left"/>
      <w:pPr>
        <w:tabs>
          <w:tab w:val="num" w:pos="-76"/>
        </w:tabs>
        <w:ind w:left="644" w:hanging="360"/>
      </w:pPr>
      <w:rPr>
        <w:rFonts w:ascii="Wingdings" w:hAnsi="Wingdings" w:cs="Wingdings"/>
        <w:kern w:val="1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-76"/>
        </w:tabs>
        <w:ind w:left="1364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-76"/>
        </w:tabs>
        <w:ind w:left="2084" w:hanging="360"/>
      </w:pPr>
      <w:rPr>
        <w:rFonts w:ascii="Wingdings" w:hAnsi="Wingdings" w:cs="Wingdings"/>
        <w:kern w:val="1"/>
        <w:sz w:val="20"/>
        <w:szCs w:val="20"/>
      </w:rPr>
    </w:lvl>
    <w:lvl w:ilvl="3">
      <w:start w:val="1"/>
      <w:numFmt w:val="bullet"/>
      <w:lvlText w:val=""/>
      <w:lvlJc w:val="left"/>
      <w:pPr>
        <w:tabs>
          <w:tab w:val="num" w:pos="-76"/>
        </w:tabs>
        <w:ind w:left="2804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-76"/>
        </w:tabs>
        <w:ind w:left="3524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-76"/>
        </w:tabs>
        <w:ind w:left="4244" w:hanging="360"/>
      </w:pPr>
      <w:rPr>
        <w:rFonts w:ascii="Wingdings" w:hAnsi="Wingdings" w:cs="Wingdings"/>
        <w:kern w:val="1"/>
        <w:sz w:val="20"/>
        <w:szCs w:val="20"/>
      </w:rPr>
    </w:lvl>
    <w:lvl w:ilvl="6">
      <w:start w:val="1"/>
      <w:numFmt w:val="bullet"/>
      <w:lvlText w:val=""/>
      <w:lvlJc w:val="left"/>
      <w:pPr>
        <w:tabs>
          <w:tab w:val="num" w:pos="-76"/>
        </w:tabs>
        <w:ind w:left="4964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-76"/>
        </w:tabs>
        <w:ind w:left="5684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-76"/>
        </w:tabs>
        <w:ind w:left="6404" w:hanging="360"/>
      </w:pPr>
      <w:rPr>
        <w:rFonts w:ascii="Wingdings" w:hAnsi="Wingdings" w:cs="Wingdings"/>
        <w:kern w:val="1"/>
        <w:sz w:val="20"/>
        <w:szCs w:val="20"/>
      </w:rPr>
    </w:lvl>
  </w:abstractNum>
  <w:abstractNum w:abstractNumId="8" w15:restartNumberingAfterBreak="0">
    <w:nsid w:val="00000009"/>
    <w:multiLevelType w:val="multilevel"/>
    <w:tmpl w:val="00000009"/>
    <w:name w:val="WW8Num8"/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Wingdings"/>
        <w:color w:val="000000"/>
        <w:kern w:val="1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  <w:color w:val="000000"/>
        <w:kern w:val="1"/>
        <w:sz w:val="20"/>
        <w:szCs w:val="20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  <w:color w:val="000000"/>
        <w:kern w:val="1"/>
        <w:sz w:val="20"/>
        <w:szCs w:val="20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  <w:color w:val="000000"/>
        <w:kern w:val="1"/>
        <w:sz w:val="20"/>
        <w:szCs w:val="20"/>
      </w:rPr>
    </w:lvl>
  </w:abstractNum>
  <w:abstractNum w:abstractNumId="9" w15:restartNumberingAfterBreak="0">
    <w:nsid w:val="0000000A"/>
    <w:multiLevelType w:val="hybridMultilevel"/>
    <w:tmpl w:val="DDD4983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000000B"/>
    <w:multiLevelType w:val="hybridMultilevel"/>
    <w:tmpl w:val="8FC4B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1114EE"/>
    <w:multiLevelType w:val="hybridMultilevel"/>
    <w:tmpl w:val="7DDCBE76"/>
    <w:lvl w:ilvl="0" w:tplc="4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C606CF"/>
    <w:multiLevelType w:val="hybridMultilevel"/>
    <w:tmpl w:val="792AD970"/>
    <w:lvl w:ilvl="0" w:tplc="4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31574F"/>
    <w:multiLevelType w:val="hybridMultilevel"/>
    <w:tmpl w:val="AEC08DEC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1524136">
    <w:abstractNumId w:val="0"/>
  </w:num>
  <w:num w:numId="2" w16cid:durableId="937055757">
    <w:abstractNumId w:val="1"/>
  </w:num>
  <w:num w:numId="3" w16cid:durableId="1945840500">
    <w:abstractNumId w:val="2"/>
  </w:num>
  <w:num w:numId="4" w16cid:durableId="845291202">
    <w:abstractNumId w:val="3"/>
  </w:num>
  <w:num w:numId="5" w16cid:durableId="706684783">
    <w:abstractNumId w:val="4"/>
  </w:num>
  <w:num w:numId="6" w16cid:durableId="109325748">
    <w:abstractNumId w:val="5"/>
  </w:num>
  <w:num w:numId="7" w16cid:durableId="519900255">
    <w:abstractNumId w:val="6"/>
  </w:num>
  <w:num w:numId="8" w16cid:durableId="1563328387">
    <w:abstractNumId w:val="7"/>
  </w:num>
  <w:num w:numId="9" w16cid:durableId="515970887">
    <w:abstractNumId w:val="8"/>
  </w:num>
  <w:num w:numId="10" w16cid:durableId="956178514">
    <w:abstractNumId w:val="9"/>
  </w:num>
  <w:num w:numId="11" w16cid:durableId="304311165">
    <w:abstractNumId w:val="10"/>
  </w:num>
  <w:num w:numId="12" w16cid:durableId="1445417419">
    <w:abstractNumId w:val="12"/>
  </w:num>
  <w:num w:numId="13" w16cid:durableId="386103945">
    <w:abstractNumId w:val="13"/>
  </w:num>
  <w:num w:numId="14" w16cid:durableId="52510198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6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doNotLeaveBackslashAlon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75D2"/>
    <w:rsid w:val="000076AE"/>
    <w:rsid w:val="0001343D"/>
    <w:rsid w:val="00013BDA"/>
    <w:rsid w:val="000267AE"/>
    <w:rsid w:val="00032FC6"/>
    <w:rsid w:val="00045044"/>
    <w:rsid w:val="000477B8"/>
    <w:rsid w:val="00051F8E"/>
    <w:rsid w:val="0005338C"/>
    <w:rsid w:val="00070DDF"/>
    <w:rsid w:val="000856F2"/>
    <w:rsid w:val="00086788"/>
    <w:rsid w:val="000A0D9B"/>
    <w:rsid w:val="000A2346"/>
    <w:rsid w:val="000A4B21"/>
    <w:rsid w:val="000D0044"/>
    <w:rsid w:val="000F0D4F"/>
    <w:rsid w:val="001017D7"/>
    <w:rsid w:val="00102E49"/>
    <w:rsid w:val="0011292D"/>
    <w:rsid w:val="0013181A"/>
    <w:rsid w:val="001443AC"/>
    <w:rsid w:val="00144A8D"/>
    <w:rsid w:val="00150FDB"/>
    <w:rsid w:val="00170335"/>
    <w:rsid w:val="00171404"/>
    <w:rsid w:val="001717DB"/>
    <w:rsid w:val="00185D10"/>
    <w:rsid w:val="001A1989"/>
    <w:rsid w:val="001A238A"/>
    <w:rsid w:val="001A2CE3"/>
    <w:rsid w:val="001B043B"/>
    <w:rsid w:val="001B0B10"/>
    <w:rsid w:val="001B5C67"/>
    <w:rsid w:val="001C1BAB"/>
    <w:rsid w:val="001C7FF6"/>
    <w:rsid w:val="001D1810"/>
    <w:rsid w:val="001E42E7"/>
    <w:rsid w:val="001E711F"/>
    <w:rsid w:val="001F62CE"/>
    <w:rsid w:val="00202884"/>
    <w:rsid w:val="0020571F"/>
    <w:rsid w:val="00207D18"/>
    <w:rsid w:val="00232CDC"/>
    <w:rsid w:val="0024082E"/>
    <w:rsid w:val="002414F0"/>
    <w:rsid w:val="00247124"/>
    <w:rsid w:val="00250CD0"/>
    <w:rsid w:val="00252558"/>
    <w:rsid w:val="002645B9"/>
    <w:rsid w:val="002742DD"/>
    <w:rsid w:val="002840D4"/>
    <w:rsid w:val="002A0C93"/>
    <w:rsid w:val="002A3E1A"/>
    <w:rsid w:val="002C6B23"/>
    <w:rsid w:val="002C762F"/>
    <w:rsid w:val="002E0026"/>
    <w:rsid w:val="00302A19"/>
    <w:rsid w:val="003077D5"/>
    <w:rsid w:val="00326E3A"/>
    <w:rsid w:val="00361432"/>
    <w:rsid w:val="003764CD"/>
    <w:rsid w:val="00377164"/>
    <w:rsid w:val="00386951"/>
    <w:rsid w:val="00392E47"/>
    <w:rsid w:val="00396710"/>
    <w:rsid w:val="003B2A7A"/>
    <w:rsid w:val="003C0EAE"/>
    <w:rsid w:val="003D42C9"/>
    <w:rsid w:val="003D495E"/>
    <w:rsid w:val="003D4DFA"/>
    <w:rsid w:val="003E5CF2"/>
    <w:rsid w:val="00407880"/>
    <w:rsid w:val="00411DC4"/>
    <w:rsid w:val="0042492F"/>
    <w:rsid w:val="00446FDF"/>
    <w:rsid w:val="004473A8"/>
    <w:rsid w:val="00462FE0"/>
    <w:rsid w:val="00465F34"/>
    <w:rsid w:val="004C0780"/>
    <w:rsid w:val="004C0FA7"/>
    <w:rsid w:val="004C264B"/>
    <w:rsid w:val="004D0C24"/>
    <w:rsid w:val="004F70F1"/>
    <w:rsid w:val="0050142C"/>
    <w:rsid w:val="00506D27"/>
    <w:rsid w:val="0054085A"/>
    <w:rsid w:val="005417C9"/>
    <w:rsid w:val="00556925"/>
    <w:rsid w:val="00564A21"/>
    <w:rsid w:val="00580D5A"/>
    <w:rsid w:val="005868C1"/>
    <w:rsid w:val="00586EA8"/>
    <w:rsid w:val="005A1FEB"/>
    <w:rsid w:val="005C42B3"/>
    <w:rsid w:val="005D62FF"/>
    <w:rsid w:val="005E404A"/>
    <w:rsid w:val="005F065B"/>
    <w:rsid w:val="0060171C"/>
    <w:rsid w:val="00620CB5"/>
    <w:rsid w:val="00647688"/>
    <w:rsid w:val="006560DE"/>
    <w:rsid w:val="00684E7F"/>
    <w:rsid w:val="0069461D"/>
    <w:rsid w:val="0069665A"/>
    <w:rsid w:val="00697AF3"/>
    <w:rsid w:val="006B4698"/>
    <w:rsid w:val="006D1181"/>
    <w:rsid w:val="006D394A"/>
    <w:rsid w:val="006E11C9"/>
    <w:rsid w:val="006E65A7"/>
    <w:rsid w:val="00714E62"/>
    <w:rsid w:val="00724DB0"/>
    <w:rsid w:val="00725C9D"/>
    <w:rsid w:val="00733D86"/>
    <w:rsid w:val="00763BBD"/>
    <w:rsid w:val="007723AE"/>
    <w:rsid w:val="007752E1"/>
    <w:rsid w:val="007800E2"/>
    <w:rsid w:val="00786842"/>
    <w:rsid w:val="00787869"/>
    <w:rsid w:val="007A5C94"/>
    <w:rsid w:val="007B59A8"/>
    <w:rsid w:val="007C383F"/>
    <w:rsid w:val="007D4CD3"/>
    <w:rsid w:val="007E2193"/>
    <w:rsid w:val="00803A0E"/>
    <w:rsid w:val="0081110E"/>
    <w:rsid w:val="008219C4"/>
    <w:rsid w:val="0083567C"/>
    <w:rsid w:val="00836E65"/>
    <w:rsid w:val="00843F9A"/>
    <w:rsid w:val="0085115D"/>
    <w:rsid w:val="00854C45"/>
    <w:rsid w:val="00856A4A"/>
    <w:rsid w:val="00861E8A"/>
    <w:rsid w:val="00863624"/>
    <w:rsid w:val="00864FBF"/>
    <w:rsid w:val="00870327"/>
    <w:rsid w:val="00876436"/>
    <w:rsid w:val="00883BFD"/>
    <w:rsid w:val="00883CCB"/>
    <w:rsid w:val="00887844"/>
    <w:rsid w:val="008949BB"/>
    <w:rsid w:val="008B2F28"/>
    <w:rsid w:val="008C73F4"/>
    <w:rsid w:val="008D425E"/>
    <w:rsid w:val="008E1B89"/>
    <w:rsid w:val="008E216E"/>
    <w:rsid w:val="008E2B51"/>
    <w:rsid w:val="008E7169"/>
    <w:rsid w:val="008F2D9E"/>
    <w:rsid w:val="00903344"/>
    <w:rsid w:val="00924178"/>
    <w:rsid w:val="00927A8C"/>
    <w:rsid w:val="009542CC"/>
    <w:rsid w:val="0095608B"/>
    <w:rsid w:val="00974BFF"/>
    <w:rsid w:val="009757DA"/>
    <w:rsid w:val="009840A9"/>
    <w:rsid w:val="00991549"/>
    <w:rsid w:val="009A3E5B"/>
    <w:rsid w:val="009A54F6"/>
    <w:rsid w:val="009A63B6"/>
    <w:rsid w:val="009E1718"/>
    <w:rsid w:val="009E26E7"/>
    <w:rsid w:val="00A12F3D"/>
    <w:rsid w:val="00A232D1"/>
    <w:rsid w:val="00A366A0"/>
    <w:rsid w:val="00A37662"/>
    <w:rsid w:val="00A4161B"/>
    <w:rsid w:val="00A465D1"/>
    <w:rsid w:val="00A52F08"/>
    <w:rsid w:val="00A717B9"/>
    <w:rsid w:val="00A76875"/>
    <w:rsid w:val="00A84F19"/>
    <w:rsid w:val="00AB3FCB"/>
    <w:rsid w:val="00AE5D12"/>
    <w:rsid w:val="00AF1D0A"/>
    <w:rsid w:val="00B02960"/>
    <w:rsid w:val="00B17389"/>
    <w:rsid w:val="00B27706"/>
    <w:rsid w:val="00B32984"/>
    <w:rsid w:val="00B3621F"/>
    <w:rsid w:val="00B4163A"/>
    <w:rsid w:val="00B76007"/>
    <w:rsid w:val="00B91E76"/>
    <w:rsid w:val="00B92039"/>
    <w:rsid w:val="00B9377E"/>
    <w:rsid w:val="00BA1EA9"/>
    <w:rsid w:val="00BB6EF1"/>
    <w:rsid w:val="00BC1ED4"/>
    <w:rsid w:val="00BC70D1"/>
    <w:rsid w:val="00BC71AA"/>
    <w:rsid w:val="00BE6D61"/>
    <w:rsid w:val="00C079B6"/>
    <w:rsid w:val="00C225E0"/>
    <w:rsid w:val="00C50A5E"/>
    <w:rsid w:val="00C53268"/>
    <w:rsid w:val="00C56567"/>
    <w:rsid w:val="00C565D3"/>
    <w:rsid w:val="00C66B33"/>
    <w:rsid w:val="00CB208F"/>
    <w:rsid w:val="00CC1EE4"/>
    <w:rsid w:val="00CD37EE"/>
    <w:rsid w:val="00D02BDE"/>
    <w:rsid w:val="00D24231"/>
    <w:rsid w:val="00D2653D"/>
    <w:rsid w:val="00D4133D"/>
    <w:rsid w:val="00D439D0"/>
    <w:rsid w:val="00D633A3"/>
    <w:rsid w:val="00D721B7"/>
    <w:rsid w:val="00D84A09"/>
    <w:rsid w:val="00D93570"/>
    <w:rsid w:val="00DA0BF7"/>
    <w:rsid w:val="00DA78F5"/>
    <w:rsid w:val="00DD0B0A"/>
    <w:rsid w:val="00DE0352"/>
    <w:rsid w:val="00DF7990"/>
    <w:rsid w:val="00E307F4"/>
    <w:rsid w:val="00E4785E"/>
    <w:rsid w:val="00E53FDF"/>
    <w:rsid w:val="00E70D7B"/>
    <w:rsid w:val="00E77662"/>
    <w:rsid w:val="00E80558"/>
    <w:rsid w:val="00EA279F"/>
    <w:rsid w:val="00EC0BB7"/>
    <w:rsid w:val="00EC2D43"/>
    <w:rsid w:val="00ED2E36"/>
    <w:rsid w:val="00EF6805"/>
    <w:rsid w:val="00F105CA"/>
    <w:rsid w:val="00F22FE8"/>
    <w:rsid w:val="00F2587E"/>
    <w:rsid w:val="00F26DD5"/>
    <w:rsid w:val="00F27A56"/>
    <w:rsid w:val="00F27D31"/>
    <w:rsid w:val="00F4428F"/>
    <w:rsid w:val="00F455F3"/>
    <w:rsid w:val="00F650D1"/>
    <w:rsid w:val="00F67B12"/>
    <w:rsid w:val="00F94E43"/>
    <w:rsid w:val="00F97D63"/>
    <w:rsid w:val="00FA5D4A"/>
    <w:rsid w:val="00FB4098"/>
    <w:rsid w:val="00FC7098"/>
    <w:rsid w:val="00FD0500"/>
    <w:rsid w:val="00FD4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4E9A39B1"/>
  <w14:defaultImageDpi w14:val="0"/>
  <w15:chartTrackingRefBased/>
  <w15:docId w15:val="{D1393A41-0839-4FD3-9DA2-56DC4E08C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E" w:eastAsia="en-A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hAnsi="Calibri" w:cs="Calibri"/>
      <w:sz w:val="22"/>
      <w:szCs w:val="22"/>
      <w:lang w:val="en-US" w:eastAsia="zh-CN"/>
    </w:rPr>
  </w:style>
  <w:style w:type="paragraph" w:styleId="Heading1">
    <w:name w:val="heading 1"/>
    <w:basedOn w:val="Normal"/>
    <w:next w:val="Normal"/>
    <w:qFormat/>
    <w:pPr>
      <w:keepNext/>
      <w:numPr>
        <w:numId w:val="2"/>
      </w:numPr>
      <w:spacing w:before="240" w:after="60"/>
      <w:outlineLvl w:val="0"/>
    </w:pPr>
    <w:rPr>
      <w:rFonts w:ascii="Cambria" w:hAnsi="Cambria" w:cs="Cambria"/>
      <w:b/>
      <w:bCs/>
      <w:kern w:val="1"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2"/>
      </w:numPr>
      <w:spacing w:before="200"/>
      <w:outlineLvl w:val="1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2"/>
      </w:numPr>
      <w:spacing w:before="140"/>
      <w:outlineLvl w:val="2"/>
    </w:pPr>
    <w:rPr>
      <w:rFonts w:ascii="Times New Roman" w:eastAsia="Times New Roman" w:hAnsi="Times New Roman" w:cs="Times New Roman"/>
      <w:b/>
      <w:bCs/>
      <w:color w:val="808080"/>
    </w:rPr>
  </w:style>
  <w:style w:type="character" w:default="1" w:styleId="DefaultParagraphFont">
    <w:name w:val="Default Paragraph Font"/>
    <w:rPr>
      <w:rFonts w:ascii="Times New Roman" w:eastAsia="Times New Roman" w:hAnsi="Times New Roman" w:cs="Times New Roman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</w:style>
  <w:style w:type="character" w:styleId="Hyperlink">
    <w:name w:val="Hyperlink"/>
    <w:rPr>
      <w:rFonts w:ascii="Times New Roman" w:eastAsia="Times New Roman" w:hAnsi="Times New Roman" w:cs="Times New Roman"/>
      <w:color w:val="0000FF"/>
      <w:u w:val="single"/>
    </w:rPr>
  </w:style>
  <w:style w:type="paragraph" w:styleId="BodyText">
    <w:name w:val="Body Text"/>
    <w:basedOn w:val="Normal"/>
    <w:rPr>
      <w:rFonts w:ascii="Times New Roman" w:hAnsi="Times New Roman" w:cs="Times New Roman"/>
      <w:sz w:val="18"/>
    </w:rPr>
  </w:style>
  <w:style w:type="paragraph" w:styleId="BlockText">
    <w:name w:val="Block Text"/>
    <w:basedOn w:val="Normal"/>
    <w:pPr>
      <w:spacing w:after="0" w:line="240" w:lineRule="auto"/>
      <w:ind w:left="-810" w:right="-540"/>
    </w:pPr>
    <w:rPr>
      <w:rFonts w:ascii="Arial Narrow" w:hAnsi="Arial Narrow" w:cs="Times New Roman"/>
      <w:sz w:val="28"/>
      <w:szCs w:val="20"/>
    </w:rPr>
  </w:style>
  <w:style w:type="paragraph" w:styleId="ListParagraph">
    <w:name w:val="List Paragraph"/>
    <w:basedOn w:val="Normal"/>
    <w:qFormat/>
    <w:pPr>
      <w:ind w:left="720"/>
      <w:contextualSpacing/>
    </w:pPr>
    <w:rPr>
      <w:rFonts w:ascii="Times New Roman" w:hAnsi="Times New Roman" w:cs="Times New Roman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WenQuanYi Zen Hei" w:hAnsi="Liberation Sans" w:cs="Lohit Devanagari"/>
      <w:sz w:val="28"/>
      <w:szCs w:val="28"/>
    </w:rPr>
  </w:style>
  <w:style w:type="character" w:customStyle="1" w:styleId="WW8Num1z0">
    <w:name w:val="WW8Num1z0"/>
    <w:rPr>
      <w:rFonts w:ascii="Times New Roman" w:eastAsia="Times New Roman" w:hAnsi="Times New Roman" w:cs="Times New Roman"/>
    </w:rPr>
  </w:style>
  <w:style w:type="character" w:customStyle="1" w:styleId="WW8Num1z1">
    <w:name w:val="WW8Num1z1"/>
    <w:rPr>
      <w:rFonts w:ascii="Times New Roman" w:eastAsia="Times New Roman" w:hAnsi="Times New Roman" w:cs="Times New Roman"/>
    </w:rPr>
  </w:style>
  <w:style w:type="character" w:customStyle="1" w:styleId="WW8Num1z2">
    <w:name w:val="WW8Num1z2"/>
    <w:rPr>
      <w:rFonts w:ascii="Times New Roman" w:eastAsia="Times New Roman" w:hAnsi="Times New Roman" w:cs="Times New Roman"/>
    </w:rPr>
  </w:style>
  <w:style w:type="character" w:customStyle="1" w:styleId="WW8Num1z3">
    <w:name w:val="WW8Num1z3"/>
    <w:rPr>
      <w:rFonts w:ascii="Times New Roman" w:eastAsia="Times New Roman" w:hAnsi="Times New Roman" w:cs="Times New Roman"/>
    </w:rPr>
  </w:style>
  <w:style w:type="character" w:customStyle="1" w:styleId="WW8Num1z4">
    <w:name w:val="WW8Num1z4"/>
    <w:rPr>
      <w:rFonts w:ascii="Times New Roman" w:eastAsia="Times New Roman" w:hAnsi="Times New Roman" w:cs="Times New Roman"/>
    </w:rPr>
  </w:style>
  <w:style w:type="character" w:customStyle="1" w:styleId="WW8Num1z5">
    <w:name w:val="WW8Num1z5"/>
    <w:rPr>
      <w:rFonts w:ascii="Times New Roman" w:eastAsia="Times New Roman" w:hAnsi="Times New Roman" w:cs="Times New Roman"/>
    </w:rPr>
  </w:style>
  <w:style w:type="character" w:customStyle="1" w:styleId="WW8Num1z6">
    <w:name w:val="WW8Num1z6"/>
    <w:rPr>
      <w:rFonts w:ascii="Times New Roman" w:eastAsia="Times New Roman" w:hAnsi="Times New Roman" w:cs="Times New Roman"/>
    </w:rPr>
  </w:style>
  <w:style w:type="character" w:customStyle="1" w:styleId="WW8Num1z7">
    <w:name w:val="WW8Num1z7"/>
    <w:rPr>
      <w:rFonts w:ascii="Times New Roman" w:eastAsia="Times New Roman" w:hAnsi="Times New Roman" w:cs="Times New Roman"/>
    </w:rPr>
  </w:style>
  <w:style w:type="character" w:customStyle="1" w:styleId="WW8Num1z8">
    <w:name w:val="WW8Num1z8"/>
    <w:rPr>
      <w:rFonts w:ascii="Times New Roman" w:eastAsia="Times New Roman" w:hAnsi="Times New Roman" w:cs="Times New Roman"/>
    </w:rPr>
  </w:style>
  <w:style w:type="character" w:customStyle="1" w:styleId="WW8Num2z0">
    <w:name w:val="WW8Num2z0"/>
    <w:rPr>
      <w:rFonts w:ascii="Symbol" w:eastAsia="Times New Roman" w:hAnsi="Symbol" w:cs="Symbol"/>
    </w:rPr>
  </w:style>
  <w:style w:type="character" w:customStyle="1" w:styleId="WW8Num3z0">
    <w:name w:val="WW8Num3z0"/>
    <w:rPr>
      <w:rFonts w:ascii="Symbol" w:eastAsia="Times New Roman" w:hAnsi="Symbol" w:cs="Symbol"/>
      <w:kern w:val="1"/>
      <w:sz w:val="20"/>
      <w:szCs w:val="20"/>
    </w:rPr>
  </w:style>
  <w:style w:type="character" w:customStyle="1" w:styleId="WW8Num4z0">
    <w:name w:val="WW8Num4z0"/>
    <w:rPr>
      <w:rFonts w:ascii="Symbol" w:eastAsia="Times New Roman" w:hAnsi="Symbol" w:cs="Symbol"/>
      <w:kern w:val="1"/>
      <w:sz w:val="20"/>
      <w:szCs w:val="20"/>
    </w:rPr>
  </w:style>
  <w:style w:type="character" w:customStyle="1" w:styleId="WW8Num5z0">
    <w:name w:val="WW8Num5z0"/>
    <w:rPr>
      <w:rFonts w:ascii="Wingdings" w:eastAsia="Times New Roman" w:hAnsi="Wingdings" w:cs="Wingdings"/>
      <w:sz w:val="20"/>
      <w:lang w:eastAsia="ar-SA"/>
    </w:rPr>
  </w:style>
  <w:style w:type="character" w:customStyle="1" w:styleId="WW8Num6z0">
    <w:name w:val="WW8Num6z0"/>
    <w:rPr>
      <w:rFonts w:ascii="Wingdings" w:eastAsia="Times New Roman" w:hAnsi="Wingdings" w:cs="Wingdings"/>
      <w:kern w:val="1"/>
      <w:sz w:val="20"/>
      <w:szCs w:val="20"/>
    </w:rPr>
  </w:style>
  <w:style w:type="character" w:customStyle="1" w:styleId="WW8Num7z0">
    <w:name w:val="WW8Num7z0"/>
    <w:rPr>
      <w:rFonts w:ascii="Wingdings" w:eastAsia="Times New Roman" w:hAnsi="Wingdings" w:cs="Wingdings"/>
      <w:kern w:val="1"/>
      <w:sz w:val="20"/>
      <w:szCs w:val="20"/>
    </w:rPr>
  </w:style>
  <w:style w:type="character" w:customStyle="1" w:styleId="WW8Num7z1">
    <w:name w:val="WW8Num7z1"/>
    <w:rPr>
      <w:rFonts w:ascii="Courier New" w:eastAsia="Times New Roman" w:hAnsi="Courier New" w:cs="Courier New"/>
    </w:rPr>
  </w:style>
  <w:style w:type="character" w:customStyle="1" w:styleId="WW8Num7z3">
    <w:name w:val="WW8Num7z3"/>
    <w:rPr>
      <w:rFonts w:ascii="Symbol" w:eastAsia="Times New Roman" w:hAnsi="Symbol" w:cs="Symbol"/>
    </w:rPr>
  </w:style>
  <w:style w:type="character" w:customStyle="1" w:styleId="WW8Num8z0">
    <w:name w:val="WW8Num8z0"/>
    <w:rPr>
      <w:rFonts w:ascii="Wingdings" w:eastAsia="Times New Roman" w:hAnsi="Wingdings" w:cs="Wingdings"/>
      <w:color w:val="000000"/>
      <w:kern w:val="1"/>
      <w:sz w:val="20"/>
      <w:szCs w:val="20"/>
    </w:rPr>
  </w:style>
  <w:style w:type="character" w:customStyle="1" w:styleId="WW8Num8z1">
    <w:name w:val="WW8Num8z1"/>
    <w:rPr>
      <w:rFonts w:ascii="Courier New" w:eastAsia="Times New Roman" w:hAnsi="Courier New" w:cs="Courier New"/>
    </w:rPr>
  </w:style>
  <w:style w:type="character" w:customStyle="1" w:styleId="WW8Num8z3">
    <w:name w:val="WW8Num8z3"/>
    <w:rPr>
      <w:rFonts w:ascii="Symbol" w:eastAsia="Times New Roman" w:hAnsi="Symbol" w:cs="Symbol"/>
    </w:rPr>
  </w:style>
  <w:style w:type="character" w:customStyle="1" w:styleId="WW8Num2z1">
    <w:name w:val="WW8Num2z1"/>
    <w:rPr>
      <w:rFonts w:ascii="Courier New" w:eastAsia="Times New Roman" w:hAnsi="Courier New" w:cs="Courier New"/>
    </w:rPr>
  </w:style>
  <w:style w:type="character" w:customStyle="1" w:styleId="WW8Num2z3">
    <w:name w:val="WW8Num2z3"/>
    <w:rPr>
      <w:rFonts w:ascii="Symbol" w:eastAsia="Times New Roman" w:hAnsi="Symbol" w:cs="Symbol"/>
    </w:rPr>
  </w:style>
  <w:style w:type="character" w:customStyle="1" w:styleId="WW8Num3z1">
    <w:name w:val="WW8Num3z1"/>
    <w:rPr>
      <w:rFonts w:ascii="Courier New" w:eastAsia="Times New Roman" w:hAnsi="Courier New" w:cs="Courier New"/>
    </w:rPr>
  </w:style>
  <w:style w:type="character" w:customStyle="1" w:styleId="WW8Num3z3">
    <w:name w:val="WW8Num3z3"/>
    <w:rPr>
      <w:rFonts w:ascii="Symbol" w:eastAsia="Times New Roman" w:hAnsi="Symbol" w:cs="Symbol"/>
    </w:rPr>
  </w:style>
  <w:style w:type="character" w:customStyle="1" w:styleId="WW8Num4z1">
    <w:name w:val="WW8Num4z1"/>
    <w:rPr>
      <w:rFonts w:ascii="Courier New" w:eastAsia="Times New Roman" w:hAnsi="Courier New" w:cs="Courier New"/>
    </w:rPr>
  </w:style>
  <w:style w:type="character" w:customStyle="1" w:styleId="WW8Num4z3">
    <w:name w:val="WW8Num4z3"/>
    <w:rPr>
      <w:rFonts w:ascii="Symbol" w:eastAsia="Times New Roman" w:hAnsi="Symbol" w:cs="Symbol"/>
    </w:rPr>
  </w:style>
  <w:style w:type="character" w:customStyle="1" w:styleId="WW8Num5z1">
    <w:name w:val="WW8Num5z1"/>
    <w:rPr>
      <w:rFonts w:ascii="Courier New" w:eastAsia="Times New Roman" w:hAnsi="Courier New" w:cs="Courier New"/>
    </w:rPr>
  </w:style>
  <w:style w:type="character" w:customStyle="1" w:styleId="WW8Num5z3">
    <w:name w:val="WW8Num5z3"/>
    <w:rPr>
      <w:rFonts w:ascii="Symbol" w:eastAsia="Times New Roman" w:hAnsi="Symbol" w:cs="Symbol"/>
    </w:rPr>
  </w:style>
  <w:style w:type="character" w:customStyle="1" w:styleId="WW8Num6z1">
    <w:name w:val="WW8Num6z1"/>
    <w:rPr>
      <w:rFonts w:ascii="Courier New" w:eastAsia="Times New Roman" w:hAnsi="Courier New" w:cs="Courier New"/>
    </w:rPr>
  </w:style>
  <w:style w:type="character" w:customStyle="1" w:styleId="WW8Num6z2">
    <w:name w:val="WW8Num6z2"/>
    <w:rPr>
      <w:rFonts w:ascii="Wingdings" w:eastAsia="Times New Roman" w:hAnsi="Wingdings" w:cs="Wingdings"/>
    </w:rPr>
  </w:style>
  <w:style w:type="character" w:customStyle="1" w:styleId="WW8Num7z2">
    <w:name w:val="WW8Num7z2"/>
    <w:rPr>
      <w:rFonts w:ascii="Wingdings" w:eastAsia="Times New Roman" w:hAnsi="Wingdings" w:cs="Wingdings"/>
    </w:rPr>
  </w:style>
  <w:style w:type="character" w:customStyle="1" w:styleId="WW8Num8z2">
    <w:name w:val="WW8Num8z2"/>
    <w:rPr>
      <w:rFonts w:ascii="Wingdings" w:eastAsia="Times New Roman" w:hAnsi="Wingdings" w:cs="Wingdings"/>
    </w:rPr>
  </w:style>
  <w:style w:type="character" w:customStyle="1" w:styleId="WW8Num9z0">
    <w:name w:val="WW8Num9z0"/>
    <w:rPr>
      <w:rFonts w:ascii="Symbol" w:eastAsia="Times New Roman" w:hAnsi="Symbol" w:cs="Symbol"/>
      <w:kern w:val="1"/>
      <w:sz w:val="20"/>
      <w:szCs w:val="20"/>
    </w:rPr>
  </w:style>
  <w:style w:type="character" w:customStyle="1" w:styleId="WW8Num9z1">
    <w:name w:val="WW8Num9z1"/>
    <w:rPr>
      <w:rFonts w:ascii="Courier New" w:eastAsia="Times New Roman" w:hAnsi="Courier New" w:cs="Courier New"/>
    </w:rPr>
  </w:style>
  <w:style w:type="character" w:customStyle="1" w:styleId="WW8Num9z2">
    <w:name w:val="WW8Num9z2"/>
    <w:rPr>
      <w:rFonts w:ascii="Wingdings" w:eastAsia="Times New Roman" w:hAnsi="Wingdings" w:cs="Wingdings"/>
    </w:rPr>
  </w:style>
  <w:style w:type="character" w:customStyle="1" w:styleId="WW8Num10z0">
    <w:name w:val="WW8Num10z0"/>
    <w:rPr>
      <w:rFonts w:ascii="Verdana" w:eastAsia="Times New Roman" w:hAnsi="Verdana" w:cs="Verdana"/>
    </w:rPr>
  </w:style>
  <w:style w:type="character" w:customStyle="1" w:styleId="WW8Num11z0">
    <w:name w:val="WW8Num11z0"/>
    <w:rPr>
      <w:rFonts w:ascii="Symbol" w:eastAsia="Times New Roman" w:hAnsi="Symbol" w:cs="Symbol"/>
      <w:kern w:val="1"/>
      <w:sz w:val="20"/>
      <w:szCs w:val="20"/>
    </w:rPr>
  </w:style>
  <w:style w:type="character" w:customStyle="1" w:styleId="WW8Num11z1">
    <w:name w:val="WW8Num11z1"/>
    <w:rPr>
      <w:rFonts w:ascii="Courier New" w:eastAsia="Times New Roman" w:hAnsi="Courier New" w:cs="Courier New"/>
    </w:rPr>
  </w:style>
  <w:style w:type="character" w:customStyle="1" w:styleId="WW8Num11z2">
    <w:name w:val="WW8Num11z2"/>
    <w:rPr>
      <w:rFonts w:ascii="Wingdings" w:eastAsia="Times New Roman" w:hAnsi="Wingdings" w:cs="Wingdings"/>
    </w:rPr>
  </w:style>
  <w:style w:type="character" w:customStyle="1" w:styleId="WW8Num12z0">
    <w:name w:val="WW8Num12z0"/>
    <w:rPr>
      <w:rFonts w:ascii="Times New Roman" w:eastAsia="Times New Roman" w:hAnsi="Times New Roman" w:cs="Times New Roman"/>
    </w:rPr>
  </w:style>
  <w:style w:type="character" w:customStyle="1" w:styleId="WW8Num12z1">
    <w:name w:val="WW8Num12z1"/>
    <w:rPr>
      <w:rFonts w:ascii="Courier New" w:eastAsia="Times New Roman" w:hAnsi="Courier New" w:cs="Courier New"/>
    </w:rPr>
  </w:style>
  <w:style w:type="character" w:customStyle="1" w:styleId="WW8Num12z2">
    <w:name w:val="WW8Num12z2"/>
    <w:rPr>
      <w:rFonts w:ascii="Wingdings" w:eastAsia="Times New Roman" w:hAnsi="Wingdings" w:cs="Wingdings"/>
    </w:rPr>
  </w:style>
  <w:style w:type="character" w:customStyle="1" w:styleId="WW8Num12z3">
    <w:name w:val="WW8Num12z3"/>
    <w:rPr>
      <w:rFonts w:ascii="Symbol" w:eastAsia="Times New Roman" w:hAnsi="Symbol" w:cs="Symbol"/>
    </w:rPr>
  </w:style>
  <w:style w:type="character" w:customStyle="1" w:styleId="WW8Num13z0">
    <w:name w:val="WW8Num13z0"/>
    <w:rPr>
      <w:rFonts w:ascii="Wingdings" w:eastAsia="Times New Roman" w:hAnsi="Wingdings" w:cs="Wingdings"/>
    </w:rPr>
  </w:style>
  <w:style w:type="character" w:customStyle="1" w:styleId="WW8Num13z1">
    <w:name w:val="WW8Num13z1"/>
    <w:rPr>
      <w:rFonts w:ascii="Courier New" w:eastAsia="Times New Roman" w:hAnsi="Courier New" w:cs="Courier New"/>
    </w:rPr>
  </w:style>
  <w:style w:type="character" w:customStyle="1" w:styleId="WW8Num13z3">
    <w:name w:val="WW8Num13z3"/>
    <w:rPr>
      <w:rFonts w:ascii="Symbol" w:eastAsia="Times New Roman" w:hAnsi="Symbol" w:cs="Symbol"/>
    </w:rPr>
  </w:style>
  <w:style w:type="character" w:customStyle="1" w:styleId="WW8Num14z0">
    <w:name w:val="WW8Num14z0"/>
    <w:rPr>
      <w:rFonts w:ascii="Verdana" w:eastAsia="Times New Roman" w:hAnsi="Verdana" w:cs="Verdana"/>
    </w:rPr>
  </w:style>
  <w:style w:type="character" w:customStyle="1" w:styleId="WW8Num15z0">
    <w:name w:val="WW8Num15z0"/>
    <w:rPr>
      <w:rFonts w:ascii="Verdana" w:eastAsia="Times New Roman" w:hAnsi="Verdana" w:cs="Verdana"/>
    </w:rPr>
  </w:style>
  <w:style w:type="character" w:customStyle="1" w:styleId="WW8Num16z0">
    <w:name w:val="WW8Num16z0"/>
    <w:rPr>
      <w:rFonts w:ascii="Wingdings" w:eastAsia="Times New Roman" w:hAnsi="Wingdings" w:cs="Wingdings"/>
      <w:sz w:val="20"/>
      <w:lang w:eastAsia="ar-SA"/>
    </w:rPr>
  </w:style>
  <w:style w:type="character" w:customStyle="1" w:styleId="WW8Num17z0">
    <w:name w:val="WW8Num17z0"/>
    <w:rPr>
      <w:rFonts w:ascii="Wingdings" w:eastAsia="Times New Roman" w:hAnsi="Wingdings" w:cs="Wingdings"/>
      <w:kern w:val="1"/>
      <w:sz w:val="20"/>
      <w:szCs w:val="20"/>
    </w:rPr>
  </w:style>
  <w:style w:type="character" w:customStyle="1" w:styleId="WW8Num18z0">
    <w:name w:val="WW8Num18z0"/>
    <w:rPr>
      <w:rFonts w:ascii="Wingdings" w:eastAsia="Times New Roman" w:hAnsi="Wingdings" w:cs="Wingdings"/>
    </w:rPr>
  </w:style>
  <w:style w:type="character" w:customStyle="1" w:styleId="WW8Num18z1">
    <w:name w:val="WW8Num18z1"/>
    <w:rPr>
      <w:rFonts w:ascii="Courier New" w:eastAsia="Times New Roman" w:hAnsi="Courier New" w:cs="Courier New"/>
    </w:rPr>
  </w:style>
  <w:style w:type="character" w:customStyle="1" w:styleId="WW8Num18z3">
    <w:name w:val="WW8Num18z3"/>
    <w:rPr>
      <w:rFonts w:ascii="Symbol" w:eastAsia="Times New Roman" w:hAnsi="Symbol" w:cs="Symbol"/>
    </w:rPr>
  </w:style>
  <w:style w:type="character" w:customStyle="1" w:styleId="WW8Num19z0">
    <w:name w:val="WW8Num19z0"/>
    <w:rPr>
      <w:rFonts w:ascii="Wingdings" w:eastAsia="Times New Roman" w:hAnsi="Wingdings" w:cs="Wingdings"/>
    </w:rPr>
  </w:style>
  <w:style w:type="character" w:customStyle="1" w:styleId="WW8Num19z1">
    <w:name w:val="WW8Num19z1"/>
    <w:rPr>
      <w:rFonts w:ascii="Courier New" w:eastAsia="Times New Roman" w:hAnsi="Courier New" w:cs="Courier New"/>
    </w:rPr>
  </w:style>
  <w:style w:type="character" w:customStyle="1" w:styleId="WW8Num19z3">
    <w:name w:val="WW8Num19z3"/>
    <w:rPr>
      <w:rFonts w:ascii="Symbol" w:eastAsia="Times New Roman" w:hAnsi="Symbol" w:cs="Symbol"/>
    </w:rPr>
  </w:style>
  <w:style w:type="character" w:customStyle="1" w:styleId="WW8Num20z0">
    <w:name w:val="WW8Num20z0"/>
    <w:rPr>
      <w:rFonts w:ascii="Wingdings" w:eastAsia="Times New Roman" w:hAnsi="Wingdings" w:cs="Wingdings"/>
      <w:kern w:val="1"/>
      <w:sz w:val="20"/>
      <w:szCs w:val="20"/>
    </w:rPr>
  </w:style>
  <w:style w:type="character" w:customStyle="1" w:styleId="WW8Num20z1">
    <w:name w:val="WW8Num20z1"/>
    <w:rPr>
      <w:rFonts w:ascii="Courier New" w:eastAsia="Times New Roman" w:hAnsi="Courier New" w:cs="Courier New"/>
    </w:rPr>
  </w:style>
  <w:style w:type="character" w:customStyle="1" w:styleId="WW8Num20z3">
    <w:name w:val="WW8Num20z3"/>
    <w:rPr>
      <w:rFonts w:ascii="Symbol" w:eastAsia="Times New Roman" w:hAnsi="Symbol" w:cs="Symbol"/>
    </w:rPr>
  </w:style>
  <w:style w:type="character" w:customStyle="1" w:styleId="WW8Num21z0">
    <w:name w:val="WW8Num21z0"/>
    <w:rPr>
      <w:rFonts w:ascii="Wingdings" w:eastAsia="Batang" w:hAnsi="Wingdings" w:cs="Wingdings"/>
      <w:color w:val="000000"/>
      <w:kern w:val="1"/>
      <w:sz w:val="20"/>
      <w:szCs w:val="20"/>
    </w:rPr>
  </w:style>
  <w:style w:type="character" w:customStyle="1" w:styleId="WW8Num21z1">
    <w:name w:val="WW8Num21z1"/>
    <w:rPr>
      <w:rFonts w:ascii="Courier New" w:eastAsia="Times New Roman" w:hAnsi="Courier New" w:cs="Courier New"/>
    </w:rPr>
  </w:style>
  <w:style w:type="character" w:customStyle="1" w:styleId="WW8Num21z3">
    <w:name w:val="WW8Num21z3"/>
    <w:rPr>
      <w:rFonts w:ascii="Symbol" w:eastAsia="Times New Roman" w:hAnsi="Symbol" w:cs="Symbol"/>
    </w:rPr>
  </w:style>
  <w:style w:type="character" w:customStyle="1" w:styleId="WW8Num22z0">
    <w:name w:val="WW8Num22z0"/>
    <w:rPr>
      <w:rFonts w:ascii="Symbol" w:eastAsia="Times New Roman" w:hAnsi="Symbol" w:cs="Symbol"/>
    </w:rPr>
  </w:style>
  <w:style w:type="character" w:customStyle="1" w:styleId="WW8Num22z1">
    <w:name w:val="WW8Num22z1"/>
    <w:rPr>
      <w:rFonts w:ascii="Courier New" w:eastAsia="Times New Roman" w:hAnsi="Courier New" w:cs="Courier New"/>
    </w:rPr>
  </w:style>
  <w:style w:type="character" w:customStyle="1" w:styleId="WW8Num22z2">
    <w:name w:val="WW8Num22z2"/>
    <w:rPr>
      <w:rFonts w:ascii="Wingdings" w:eastAsia="Times New Roman" w:hAnsi="Wingdings" w:cs="Wingdings"/>
    </w:rPr>
  </w:style>
  <w:style w:type="character" w:customStyle="1" w:styleId="WW8NumSt22z0">
    <w:name w:val="WW8NumSt22z0"/>
    <w:rPr>
      <w:rFonts w:ascii="Symbol" w:eastAsia="Times New Roman" w:hAnsi="Symbol" w:cs="Times New Roman"/>
    </w:rPr>
  </w:style>
  <w:style w:type="character" w:styleId="Strong">
    <w:name w:val="Strong"/>
    <w:qFormat/>
    <w:rPr>
      <w:rFonts w:ascii="Times New Roman" w:eastAsia="Times New Roman" w:hAnsi="Times New Roman" w:cs="Times New Roman"/>
      <w:b/>
      <w:bCs/>
    </w:rPr>
  </w:style>
  <w:style w:type="character" w:customStyle="1" w:styleId="Heading1Char">
    <w:name w:val="Heading 1 Char"/>
    <w:rPr>
      <w:rFonts w:ascii="Cambria" w:eastAsia="Times New Roman" w:hAnsi="Cambria" w:cs="Cambria"/>
      <w:b/>
      <w:bCs/>
      <w:kern w:val="1"/>
      <w:sz w:val="32"/>
      <w:szCs w:val="32"/>
    </w:rPr>
  </w:style>
  <w:style w:type="character" w:customStyle="1" w:styleId="apple-style-span">
    <w:name w:val="apple-style-span"/>
    <w:rPr>
      <w:rFonts w:ascii="Times New Roman" w:eastAsia="Times New Roman" w:hAnsi="Times New Roman" w:cs="Times New Roman"/>
    </w:rPr>
  </w:style>
  <w:style w:type="character" w:customStyle="1" w:styleId="BodyTextIndent3Char">
    <w:name w:val="Body Text Indent 3 Char"/>
    <w:rPr>
      <w:rFonts w:ascii="Times New Roman" w:eastAsia="Times New Roman" w:hAnsi="Times New Roman" w:cs="Times New Roman"/>
      <w:sz w:val="16"/>
      <w:szCs w:val="16"/>
    </w:rPr>
  </w:style>
  <w:style w:type="character" w:customStyle="1" w:styleId="HeaderChar">
    <w:name w:val="Header Char"/>
    <w:rPr>
      <w:rFonts w:ascii="Times New Roman" w:eastAsia="Times New Roman" w:hAnsi="Times New Roman" w:cs="Times New Roman"/>
      <w:sz w:val="22"/>
      <w:szCs w:val="22"/>
      <w:lang w:val="en-US"/>
    </w:rPr>
  </w:style>
  <w:style w:type="character" w:styleId="HTMLTypewriter">
    <w:name w:val="HTML Typewriter"/>
    <w:rPr>
      <w:rFonts w:ascii="Arial Unicode MS" w:eastAsia="Arial Unicode MS" w:hAnsi="Arial Unicode MS" w:cs="Arial Unicode MS"/>
      <w:sz w:val="20"/>
      <w:szCs w:val="20"/>
    </w:r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Lohit Devanagari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ascii="Times New Roman" w:hAnsi="Times New Roman" w:cs="Lohit Devanagari"/>
    </w:rPr>
  </w:style>
  <w:style w:type="paragraph" w:customStyle="1" w:styleId="ResExpSummary">
    <w:name w:val="Res Exp Summary"/>
    <w:pPr>
      <w:suppressAutoHyphens/>
      <w:spacing w:before="60" w:after="60"/>
    </w:pPr>
    <w:rPr>
      <w:rFonts w:ascii="Liberation Serif" w:eastAsia="Nimbus Sans L" w:hAnsi="Liberation Serif" w:cs="Liberation Serif"/>
      <w:kern w:val="1"/>
      <w:sz w:val="24"/>
      <w:szCs w:val="24"/>
      <w:lang w:val="en-US" w:eastAsia="zh-CN" w:bidi="hi-IN"/>
    </w:rPr>
  </w:style>
  <w:style w:type="paragraph" w:styleId="NoSpacing">
    <w:name w:val="No Spacing"/>
    <w:qFormat/>
    <w:pPr>
      <w:suppressAutoHyphens/>
    </w:pPr>
    <w:rPr>
      <w:rFonts w:ascii="Calibri" w:hAnsi="Calibri" w:cs="Calibri"/>
      <w:sz w:val="22"/>
      <w:szCs w:val="22"/>
      <w:lang w:val="en-US" w:eastAsia="zh-CN"/>
    </w:rPr>
  </w:style>
  <w:style w:type="paragraph" w:styleId="BodyTextIndent3">
    <w:name w:val="Body Text Indent 3"/>
    <w:basedOn w:val="Normal"/>
    <w:pPr>
      <w:spacing w:after="120" w:line="240" w:lineRule="auto"/>
      <w:ind w:left="360"/>
    </w:pPr>
    <w:rPr>
      <w:rFonts w:ascii="Times New Roman" w:hAnsi="Times New Roman" w:cs="Times New Roman"/>
      <w:sz w:val="16"/>
      <w:szCs w:val="16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rFonts w:ascii="Times New Roman" w:hAnsi="Times New Roman" w:cs="Times New Roman"/>
    </w:rPr>
  </w:style>
  <w:style w:type="paragraph" w:customStyle="1" w:styleId="Role">
    <w:name w:val="Role"/>
    <w:basedOn w:val="Normal"/>
    <w:pPr>
      <w:widowControl w:val="0"/>
      <w:spacing w:after="0" w:line="240" w:lineRule="auto"/>
      <w:ind w:left="720"/>
      <w:jc w:val="both"/>
      <w:textAlignment w:val="baseline"/>
    </w:pPr>
    <w:rPr>
      <w:rFonts w:ascii="Verdana" w:hAnsi="Verdana" w:cs="Times New Roman"/>
    </w:rPr>
  </w:style>
  <w:style w:type="paragraph" w:styleId="Header">
    <w:name w:val="header"/>
    <w:basedOn w:val="Normal"/>
    <w:pPr>
      <w:tabs>
        <w:tab w:val="center" w:pos="4513"/>
        <w:tab w:val="right" w:pos="9026"/>
      </w:tabs>
    </w:pPr>
    <w:rPr>
      <w:rFonts w:ascii="Times New Roman" w:hAnsi="Times New Roman" w:cs="Times New Roman"/>
    </w:rPr>
  </w:style>
  <w:style w:type="paragraph" w:styleId="NormalWeb">
    <w:name w:val="Normal (Web)"/>
    <w:basedOn w:val="Normal"/>
    <w:pPr>
      <w:spacing w:before="280" w:after="280"/>
    </w:pPr>
    <w:rPr>
      <w:rFonts w:ascii="Times New Roman" w:hAnsi="Times New Roman" w:cs="Times New Roman"/>
    </w:rPr>
  </w:style>
  <w:style w:type="paragraph" w:customStyle="1" w:styleId="Quotations">
    <w:name w:val="Quotations"/>
    <w:basedOn w:val="Normal"/>
    <w:pPr>
      <w:spacing w:after="283"/>
      <w:ind w:left="567" w:right="567"/>
    </w:pPr>
    <w:rPr>
      <w:rFonts w:ascii="Times New Roman" w:hAnsi="Times New Roman" w:cs="Times New Roman"/>
    </w:rPr>
  </w:style>
  <w:style w:type="paragraph" w:styleId="Title">
    <w:name w:val="Title"/>
    <w:basedOn w:val="Heading"/>
    <w:next w:val="BodyText"/>
    <w:qFormat/>
    <w:pPr>
      <w:jc w:val="center"/>
    </w:pPr>
    <w:rPr>
      <w:rFonts w:ascii="Times New Roman" w:eastAsia="Times New Roman" w:hAnsi="Times New Roman" w:cs="Times New Roman"/>
      <w:b/>
      <w:bCs/>
      <w:sz w:val="56"/>
      <w:szCs w:val="56"/>
    </w:rPr>
  </w:style>
  <w:style w:type="paragraph" w:styleId="Subtitle">
    <w:name w:val="Subtitle"/>
    <w:basedOn w:val="Heading"/>
    <w:next w:val="BodyText"/>
    <w:qFormat/>
    <w:pPr>
      <w:spacing w:before="60"/>
      <w:jc w:val="center"/>
    </w:pPr>
    <w:rPr>
      <w:rFonts w:ascii="Times New Roman" w:eastAsia="Times New Roman" w:hAnsi="Times New Roman" w:cs="Times New Roman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suraganijanakiram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linuxscripts.blogspot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1710</Words>
  <Characters>9905</Characters>
  <Application>Microsoft Office Word</Application>
  <DocSecurity>0</DocSecurity>
  <Lines>253</Lines>
  <Paragraphs>215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LINUX SYSTEM ADMINISTRATOR</vt:lpstr>
    </vt:vector>
  </TitlesOfParts>
  <Company/>
  <LinksUpToDate>false</LinksUpToDate>
  <CharactersWithSpaces>11400</CharactersWithSpaces>
  <SharedDoc>false</SharedDoc>
  <HLinks>
    <vt:vector size="12" baseType="variant">
      <vt:variant>
        <vt:i4>262236</vt:i4>
      </vt:variant>
      <vt:variant>
        <vt:i4>6</vt:i4>
      </vt:variant>
      <vt:variant>
        <vt:i4>0</vt:i4>
      </vt:variant>
      <vt:variant>
        <vt:i4>5</vt:i4>
      </vt:variant>
      <vt:variant>
        <vt:lpwstr>https://github.com/suraganijanakiram</vt:lpwstr>
      </vt:variant>
      <vt:variant>
        <vt:lpwstr/>
      </vt:variant>
      <vt:variant>
        <vt:i4>7340139</vt:i4>
      </vt:variant>
      <vt:variant>
        <vt:i4>3</vt:i4>
      </vt:variant>
      <vt:variant>
        <vt:i4>0</vt:i4>
      </vt:variant>
      <vt:variant>
        <vt:i4>5</vt:i4>
      </vt:variant>
      <vt:variant>
        <vt:lpwstr>https://linuxscripts.blogspot.com/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LINUX SYSTEM ADMINISTRATOR</dc:title>
  <dc:subject/>
  <dc:creator>Cognos</dc:creator>
  <cp:keywords/>
  <cp:lastModifiedBy>Janakiram Suragani</cp:lastModifiedBy>
  <cp:revision>2</cp:revision>
  <cp:lastPrinted>1970-01-01T00:00:00Z</cp:lastPrinted>
  <dcterms:created xsi:type="dcterms:W3CDTF">2026-01-06T17:09:00Z</dcterms:created>
  <dcterms:modified xsi:type="dcterms:W3CDTF">2026-01-06T17:09:00Z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1033-9.1.0.4514</vt:lpwstr>
  </property>
  <property fmtid="{D5CDD505-2E9C-101B-9397-08002B2CF9AE}" pid="3" name="ICV">
    <vt:lpwstr>2836a2d6395441a3b4e3f292ae255d84</vt:lpwstr>
  </property>
</Properties>
</file>